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02BAB" w14:textId="77777777" w:rsidR="00381FBA" w:rsidRDefault="00B917D9">
      <w:pPr>
        <w:pStyle w:val="Title"/>
      </w:pPr>
      <w:r>
        <w:t>BIT 4107 – Mobile Application Development</w:t>
      </w:r>
    </w:p>
    <w:p w14:paraId="62383176" w14:textId="77777777" w:rsidR="00381FBA" w:rsidRPr="009353E2" w:rsidRDefault="00B917D9">
      <w:pPr>
        <w:rPr>
          <w:rFonts w:ascii="Bodoni MT Black" w:hAnsi="Bodoni MT Black"/>
          <w:b/>
          <w:bCs/>
          <w:u w:val="single"/>
        </w:rPr>
      </w:pPr>
      <w:r w:rsidRPr="009353E2">
        <w:rPr>
          <w:rFonts w:ascii="Bodoni MT Black" w:hAnsi="Bodoni MT Black"/>
          <w:b/>
          <w:bCs/>
          <w:u w:val="single"/>
        </w:rPr>
        <w:t>ENHANCED PROFESSIONAL STUDENT LOGBOOK</w:t>
      </w:r>
    </w:p>
    <w:p w14:paraId="20CE5CE7" w14:textId="4089ABBE" w:rsidR="00381FBA" w:rsidRPr="009353E2" w:rsidRDefault="00B917D9">
      <w:pPr>
        <w:rPr>
          <w:rFonts w:ascii="Bodoni MT Black" w:hAnsi="Bodoni MT Black"/>
        </w:rPr>
      </w:pPr>
      <w:r w:rsidRPr="009353E2">
        <w:rPr>
          <w:rFonts w:ascii="Bodoni MT Black" w:hAnsi="Bodoni MT Black"/>
          <w:b/>
          <w:bCs/>
        </w:rPr>
        <w:t>Student Name</w:t>
      </w:r>
      <w:r w:rsidRPr="009353E2">
        <w:rPr>
          <w:rFonts w:ascii="Bodoni MT Black" w:hAnsi="Bodoni MT Black"/>
        </w:rPr>
        <w:t>: ______</w:t>
      </w:r>
      <w:r w:rsidR="00764910" w:rsidRPr="009353E2">
        <w:rPr>
          <w:rFonts w:ascii="Bodoni MT Black" w:hAnsi="Bodoni MT Black"/>
        </w:rPr>
        <w:t>John Njoroge</w:t>
      </w:r>
      <w:r w:rsidRPr="009353E2">
        <w:rPr>
          <w:rFonts w:ascii="Bodoni MT Black" w:hAnsi="Bodoni MT Black"/>
        </w:rPr>
        <w:t>________________________</w:t>
      </w:r>
    </w:p>
    <w:p w14:paraId="27CEC603" w14:textId="39F30645" w:rsidR="00381FBA" w:rsidRPr="009353E2" w:rsidRDefault="00B917D9">
      <w:pPr>
        <w:rPr>
          <w:rFonts w:ascii="Bodoni MT Black" w:hAnsi="Bodoni MT Black"/>
        </w:rPr>
      </w:pPr>
      <w:r w:rsidRPr="009353E2">
        <w:rPr>
          <w:rFonts w:ascii="Bodoni MT Black" w:hAnsi="Bodoni MT Black"/>
          <w:b/>
          <w:bCs/>
        </w:rPr>
        <w:t>Admission Number</w:t>
      </w:r>
      <w:r w:rsidRPr="009353E2">
        <w:rPr>
          <w:rFonts w:ascii="Bodoni MT Black" w:hAnsi="Bodoni MT Black"/>
        </w:rPr>
        <w:t xml:space="preserve">: </w:t>
      </w:r>
      <w:r w:rsidR="00764910" w:rsidRPr="009353E2">
        <w:rPr>
          <w:rFonts w:ascii="Bodoni MT Black" w:hAnsi="Bodoni MT Black"/>
        </w:rPr>
        <w:t>BIT/2024/74648</w:t>
      </w:r>
      <w:r w:rsidRPr="009353E2">
        <w:rPr>
          <w:rFonts w:ascii="Bodoni MT Black" w:hAnsi="Bodoni MT Black"/>
        </w:rPr>
        <w:t>______________________________</w:t>
      </w:r>
    </w:p>
    <w:p w14:paraId="428F2E7E" w14:textId="2362BA15" w:rsidR="00381FBA" w:rsidRPr="009353E2" w:rsidRDefault="00B917D9">
      <w:pPr>
        <w:rPr>
          <w:rFonts w:ascii="Bodoni MT Black" w:hAnsi="Bodoni MT Black"/>
        </w:rPr>
      </w:pPr>
      <w:r w:rsidRPr="009353E2">
        <w:rPr>
          <w:rFonts w:ascii="Bodoni MT Black" w:hAnsi="Bodoni MT Black"/>
          <w:b/>
          <w:bCs/>
        </w:rPr>
        <w:t>School/Faculty</w:t>
      </w:r>
      <w:r w:rsidRPr="009353E2">
        <w:rPr>
          <w:rFonts w:ascii="Bodoni MT Black" w:hAnsi="Bodoni MT Black"/>
        </w:rPr>
        <w:t>: _____</w:t>
      </w:r>
      <w:r w:rsidR="00764910" w:rsidRPr="009353E2">
        <w:rPr>
          <w:rFonts w:ascii="Bodoni MT Black" w:hAnsi="Bodoni MT Black"/>
        </w:rPr>
        <w:t xml:space="preserve">School of computing and </w:t>
      </w:r>
      <w:r w:rsidR="00D959BA" w:rsidRPr="009353E2">
        <w:rPr>
          <w:rFonts w:ascii="Bodoni MT Black" w:hAnsi="Bodoni MT Black"/>
        </w:rPr>
        <w:t>informatics</w:t>
      </w:r>
      <w:r w:rsidRPr="009353E2">
        <w:rPr>
          <w:rFonts w:ascii="Bodoni MT Black" w:hAnsi="Bodoni MT Black"/>
        </w:rPr>
        <w:t>_________________________</w:t>
      </w:r>
    </w:p>
    <w:p w14:paraId="09F7639B" w14:textId="04C7B74B" w:rsidR="00381FBA" w:rsidRPr="009353E2" w:rsidRDefault="00B917D9">
      <w:pPr>
        <w:rPr>
          <w:rFonts w:ascii="Bodoni MT Black" w:hAnsi="Bodoni MT Black"/>
        </w:rPr>
      </w:pPr>
      <w:r w:rsidRPr="009353E2">
        <w:rPr>
          <w:rFonts w:ascii="Bodoni MT Black" w:hAnsi="Bodoni MT Black"/>
          <w:b/>
          <w:bCs/>
        </w:rPr>
        <w:t>Programme</w:t>
      </w:r>
      <w:r w:rsidRPr="009353E2">
        <w:rPr>
          <w:rFonts w:ascii="Bodoni MT Black" w:hAnsi="Bodoni MT Black"/>
        </w:rPr>
        <w:t>: ____</w:t>
      </w:r>
      <w:r w:rsidR="00764910" w:rsidRPr="009353E2">
        <w:rPr>
          <w:rFonts w:ascii="Bodoni MT Black" w:hAnsi="Bodoni MT Black"/>
        </w:rPr>
        <w:t>Bachelor of science in information technology</w:t>
      </w:r>
      <w:r w:rsidRPr="009353E2">
        <w:rPr>
          <w:rFonts w:ascii="Bodoni MT Black" w:hAnsi="Bodoni MT Black"/>
        </w:rPr>
        <w:t>__________________________</w:t>
      </w:r>
    </w:p>
    <w:p w14:paraId="72B4DDE3" w14:textId="573D1DBF" w:rsidR="00381FBA" w:rsidRPr="009353E2" w:rsidRDefault="00B917D9">
      <w:pPr>
        <w:rPr>
          <w:rFonts w:ascii="Bodoni MT Black" w:hAnsi="Bodoni MT Black"/>
        </w:rPr>
      </w:pPr>
      <w:r w:rsidRPr="009353E2">
        <w:rPr>
          <w:rFonts w:ascii="Bodoni MT Black" w:hAnsi="Bodoni MT Black"/>
          <w:b/>
          <w:bCs/>
        </w:rPr>
        <w:t>Academic Year</w:t>
      </w:r>
      <w:r w:rsidRPr="009353E2">
        <w:rPr>
          <w:rFonts w:ascii="Bodoni MT Black" w:hAnsi="Bodoni MT Black"/>
        </w:rPr>
        <w:t>: ___________</w:t>
      </w:r>
      <w:r w:rsidR="00764910" w:rsidRPr="009353E2">
        <w:rPr>
          <w:rFonts w:ascii="Bodoni MT Black" w:hAnsi="Bodoni MT Black"/>
        </w:rPr>
        <w:t>2025/2026</w:t>
      </w:r>
      <w:r w:rsidRPr="009353E2">
        <w:rPr>
          <w:rFonts w:ascii="Bodoni MT Black" w:hAnsi="Bodoni MT Black"/>
        </w:rPr>
        <w:t>___________________</w:t>
      </w:r>
    </w:p>
    <w:p w14:paraId="1FB15097" w14:textId="3EC056C8" w:rsidR="00381FBA" w:rsidRPr="009353E2" w:rsidRDefault="00B917D9">
      <w:pPr>
        <w:rPr>
          <w:rFonts w:ascii="Bodoni MT Black" w:hAnsi="Bodoni MT Black"/>
        </w:rPr>
      </w:pPr>
      <w:r w:rsidRPr="009353E2">
        <w:rPr>
          <w:rFonts w:ascii="Bodoni MT Black" w:hAnsi="Bodoni MT Black"/>
          <w:b/>
          <w:bCs/>
        </w:rPr>
        <w:t>Semester</w:t>
      </w:r>
      <w:r w:rsidRPr="009353E2">
        <w:rPr>
          <w:rFonts w:ascii="Bodoni MT Black" w:hAnsi="Bodoni MT Black"/>
        </w:rPr>
        <w:t>: __</w:t>
      </w:r>
      <w:r w:rsidR="00764910" w:rsidRPr="009353E2">
        <w:rPr>
          <w:rFonts w:ascii="Bodoni MT Black" w:hAnsi="Bodoni MT Black"/>
        </w:rPr>
        <w:t>May/Aug 2026</w:t>
      </w:r>
      <w:r w:rsidRPr="009353E2">
        <w:rPr>
          <w:rFonts w:ascii="Bodoni MT Black" w:hAnsi="Bodoni MT Black"/>
        </w:rPr>
        <w:t>_</w:t>
      </w:r>
      <w:r w:rsidR="007F2234" w:rsidRPr="009353E2">
        <w:rPr>
          <w:rFonts w:ascii="Bodoni MT Black" w:hAnsi="Bodoni MT Black"/>
        </w:rPr>
        <w:t>(3.2)</w:t>
      </w:r>
      <w:r w:rsidRPr="009353E2">
        <w:rPr>
          <w:rFonts w:ascii="Bodoni MT Black" w:hAnsi="Bodoni MT Black"/>
        </w:rPr>
        <w:t>___________________________</w:t>
      </w:r>
    </w:p>
    <w:p w14:paraId="706D85E5" w14:textId="4488340A" w:rsidR="00381FBA" w:rsidRPr="009353E2" w:rsidRDefault="00B917D9">
      <w:pPr>
        <w:rPr>
          <w:rFonts w:ascii="Bodoni MT Black" w:hAnsi="Bodoni MT Black"/>
        </w:rPr>
      </w:pPr>
      <w:r w:rsidRPr="009353E2">
        <w:rPr>
          <w:rFonts w:ascii="Bodoni MT Black" w:hAnsi="Bodoni MT Black"/>
          <w:b/>
          <w:bCs/>
        </w:rPr>
        <w:t>Lecturer</w:t>
      </w:r>
      <w:r w:rsidRPr="009353E2">
        <w:rPr>
          <w:rFonts w:ascii="Bodoni MT Black" w:hAnsi="Bodoni MT Black"/>
        </w:rPr>
        <w:t>: _______</w:t>
      </w:r>
      <w:r w:rsidR="00D959BA" w:rsidRPr="009353E2">
        <w:rPr>
          <w:rFonts w:ascii="Bodoni MT Black" w:hAnsi="Bodoni MT Black"/>
        </w:rPr>
        <w:t>Mr. Nyoro</w:t>
      </w:r>
      <w:r w:rsidRPr="009353E2">
        <w:rPr>
          <w:rFonts w:ascii="Bodoni MT Black" w:hAnsi="Bodoni MT Black"/>
        </w:rPr>
        <w:t>_____________________</w:t>
      </w:r>
    </w:p>
    <w:p w14:paraId="34B6A89D" w14:textId="6E263CDE" w:rsidR="00381FBA" w:rsidRPr="009353E2" w:rsidRDefault="00B917D9">
      <w:pPr>
        <w:rPr>
          <w:rFonts w:ascii="Bodoni MT Black" w:hAnsi="Bodoni MT Black"/>
        </w:rPr>
      </w:pPr>
      <w:r w:rsidRPr="009353E2">
        <w:rPr>
          <w:rFonts w:ascii="Bodoni MT Black" w:hAnsi="Bodoni MT Black"/>
          <w:b/>
          <w:bCs/>
        </w:rPr>
        <w:t>Phone Number</w:t>
      </w:r>
      <w:r w:rsidRPr="009353E2">
        <w:rPr>
          <w:rFonts w:ascii="Bodoni MT Black" w:hAnsi="Bodoni MT Black"/>
        </w:rPr>
        <w:t>: ___</w:t>
      </w:r>
      <w:r w:rsidR="00764910" w:rsidRPr="009353E2">
        <w:rPr>
          <w:rFonts w:ascii="Bodoni MT Black" w:hAnsi="Bodoni MT Black"/>
        </w:rPr>
        <w:t>0798740383</w:t>
      </w:r>
      <w:r w:rsidRPr="009353E2">
        <w:rPr>
          <w:rFonts w:ascii="Bodoni MT Black" w:hAnsi="Bodoni MT Black"/>
        </w:rPr>
        <w:t>___________________________</w:t>
      </w:r>
    </w:p>
    <w:p w14:paraId="5E6F63C7" w14:textId="77777777" w:rsidR="00381FBA" w:rsidRDefault="00B917D9">
      <w:r>
        <w:br w:type="page"/>
      </w:r>
    </w:p>
    <w:p w14:paraId="7253B3D7" w14:textId="77777777" w:rsidR="00381FBA" w:rsidRDefault="00B917D9">
      <w:pPr>
        <w:pStyle w:val="Heading1"/>
      </w:pPr>
      <w:r>
        <w:lastRenderedPageBreak/>
        <w:t>Instructions</w:t>
      </w:r>
    </w:p>
    <w:p w14:paraId="10272430" w14:textId="77777777" w:rsidR="00381FBA" w:rsidRDefault="00B917D9">
      <w:r>
        <w:t>This logbook is used to document weekly learning activities, practical exercises, skills acquired, challenges encountered, solutions applied, and reflections. Students should complete all sections every week.</w:t>
      </w:r>
    </w:p>
    <w:p w14:paraId="48A3FA43" w14:textId="77777777" w:rsidR="00381FBA" w:rsidRDefault="00B917D9">
      <w:r>
        <w:t>Each week to follow remarks in week 1 section.</w:t>
      </w:r>
    </w:p>
    <w:p w14:paraId="55C4B85A" w14:textId="77777777" w:rsidR="00381FBA" w:rsidRDefault="00381FBA"/>
    <w:p w14:paraId="76E130A1" w14:textId="77777777" w:rsidR="00381FBA" w:rsidRDefault="00B917D9">
      <w:r>
        <w:t>Autogenerated Table of content</w:t>
      </w:r>
      <w:r>
        <w:br w:type="page"/>
      </w:r>
    </w:p>
    <w:p w14:paraId="4BA8CDA9" w14:textId="401326F5" w:rsidR="00381FBA" w:rsidRPr="009353E2" w:rsidRDefault="00B917D9" w:rsidP="009353E2">
      <w:pPr>
        <w:pStyle w:val="Heading1"/>
        <w:rPr>
          <w:sz w:val="36"/>
          <w:szCs w:val="36"/>
          <w:u w:val="single"/>
        </w:rPr>
      </w:pPr>
      <w:r w:rsidRPr="009353E2">
        <w:rPr>
          <w:sz w:val="36"/>
          <w:szCs w:val="36"/>
          <w:u w:val="single"/>
        </w:rPr>
        <w:lastRenderedPageBreak/>
        <w:t>Week 1: Introduction to Mobile Application Developmen</w:t>
      </w:r>
      <w:r w:rsidR="00214E75" w:rsidRPr="009353E2">
        <w:rPr>
          <w:sz w:val="36"/>
          <w:szCs w:val="36"/>
          <w:u w:val="single"/>
        </w:rPr>
        <w:t>t</w:t>
      </w:r>
      <w:r w:rsidRPr="009353E2">
        <w:rPr>
          <w:sz w:val="36"/>
          <w:szCs w:val="36"/>
          <w:u w:val="single"/>
        </w:rPr>
        <w:br/>
      </w:r>
      <w:r w:rsidRPr="009353E2">
        <w:rPr>
          <w:u w:val="single"/>
        </w:rPr>
        <w:t>Practical Activities Undertake</w:t>
      </w:r>
      <w:r w:rsidR="00764910" w:rsidRPr="009353E2">
        <w:rPr>
          <w:u w:val="single"/>
        </w:rPr>
        <w:t>n</w:t>
      </w:r>
    </w:p>
    <w:p w14:paraId="205D936C" w14:textId="71DB2CE6" w:rsidR="00764910" w:rsidRPr="00764910" w:rsidRDefault="00764910" w:rsidP="00764910">
      <w:r>
        <w:t>Studied the fundamentals of mobile</w:t>
      </w:r>
      <w:r w:rsidR="003831E2">
        <w:t xml:space="preserve"> development </w:t>
      </w:r>
      <w:r w:rsidR="00D959BA">
        <w:t>architectures. Analyzed</w:t>
      </w:r>
      <w:r w:rsidR="003831E2">
        <w:t xml:space="preserve"> the structural differences between native frame works and cross platform ecosystems like flutter.</w:t>
      </w:r>
    </w:p>
    <w:p w14:paraId="0B0F005B" w14:textId="77777777" w:rsidR="003831E2" w:rsidRDefault="00B917D9">
      <w:r>
        <w:br/>
      </w:r>
      <w:r w:rsidR="003831E2">
        <w:t>screenshot</w:t>
      </w:r>
    </w:p>
    <w:p w14:paraId="25E697A0" w14:textId="1C0750EC" w:rsidR="00381FBA" w:rsidRDefault="003831E2">
      <w:r>
        <w:rPr>
          <w:noProof/>
        </w:rPr>
        <w:drawing>
          <wp:inline distT="0" distB="0" distL="0" distR="0" wp14:anchorId="5FB826FA" wp14:editId="742E3144">
            <wp:extent cx="5486400" cy="1621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486400" cy="1621155"/>
                    </a:xfrm>
                    <a:prstGeom prst="rect">
                      <a:avLst/>
                    </a:prstGeom>
                  </pic:spPr>
                </pic:pic>
              </a:graphicData>
            </a:graphic>
          </wp:inline>
        </w:drawing>
      </w:r>
      <w:r w:rsidR="00B917D9">
        <w:br/>
      </w:r>
      <w:r w:rsidR="00B917D9">
        <w:br/>
      </w:r>
    </w:p>
    <w:p w14:paraId="1A5396B1" w14:textId="77777777" w:rsidR="00381FBA" w:rsidRPr="009353E2" w:rsidRDefault="00B917D9">
      <w:pPr>
        <w:pStyle w:val="Heading2"/>
        <w:rPr>
          <w:u w:val="single"/>
        </w:rPr>
      </w:pPr>
      <w:r w:rsidRPr="009353E2">
        <w:rPr>
          <w:u w:val="single"/>
        </w:rPr>
        <w:t>Tools/Software Used</w:t>
      </w:r>
    </w:p>
    <w:p w14:paraId="13C8B54F" w14:textId="5A1EAE31" w:rsidR="00381FBA" w:rsidRDefault="00764910">
      <w:r>
        <w:t>Flutter sdk, dart sdk,android studio,git</w:t>
      </w:r>
    </w:p>
    <w:p w14:paraId="7F985F44" w14:textId="04A6C2D7" w:rsidR="00381FBA" w:rsidRDefault="00B917D9">
      <w:r w:rsidRPr="009353E2">
        <w:rPr>
          <w:rFonts w:asciiTheme="minorHAnsi" w:hAnsiTheme="minorHAnsi" w:cstheme="minorHAnsi"/>
          <w:b/>
          <w:bCs/>
          <w:color w:val="4F81BD" w:themeColor="accent1"/>
          <w:sz w:val="24"/>
          <w:szCs w:val="24"/>
          <w:u w:val="single"/>
        </w:rPr>
        <w:t xml:space="preserve">Personal </w:t>
      </w:r>
      <w:r w:rsidR="00D959BA" w:rsidRPr="009353E2">
        <w:rPr>
          <w:rFonts w:asciiTheme="minorHAnsi" w:hAnsiTheme="minorHAnsi" w:cstheme="minorHAnsi"/>
          <w:b/>
          <w:bCs/>
          <w:color w:val="4F81BD" w:themeColor="accent1"/>
          <w:sz w:val="24"/>
          <w:szCs w:val="24"/>
          <w:u w:val="single"/>
        </w:rPr>
        <w:t>Reflection</w:t>
      </w:r>
      <w:r w:rsidR="00D959BA" w:rsidRPr="003831E2">
        <w:rPr>
          <w:u w:val="single"/>
        </w:rPr>
        <w:t>, not</w:t>
      </w:r>
      <w:r w:rsidRPr="003831E2">
        <w:rPr>
          <w:u w:val="single"/>
        </w:rPr>
        <w:t xml:space="preserve"> more than 50 words</w:t>
      </w:r>
      <w:r>
        <w:t xml:space="preserve"> </w:t>
      </w:r>
      <w:r>
        <w:br/>
      </w:r>
      <w:r w:rsidR="00764910">
        <w:t xml:space="preserve">Gained a solid understanding of how flutter compiles to native arm </w:t>
      </w:r>
      <w:r w:rsidR="00D959BA">
        <w:t>code, making</w:t>
      </w:r>
      <w:r w:rsidR="00764910">
        <w:t xml:space="preserve"> cross platform uis highly performant</w:t>
      </w:r>
      <w:r>
        <w:br/>
      </w:r>
    </w:p>
    <w:p w14:paraId="138BA140" w14:textId="77777777" w:rsidR="00381FBA" w:rsidRDefault="00381FBA">
      <w:pPr>
        <w:pStyle w:val="Heading2"/>
      </w:pPr>
    </w:p>
    <w:p w14:paraId="6EB5DD4D" w14:textId="77777777" w:rsidR="00381FBA" w:rsidRDefault="00B917D9">
      <w:r>
        <w:br/>
      </w:r>
      <w:r>
        <w:br/>
      </w:r>
      <w:r>
        <w:br/>
      </w:r>
    </w:p>
    <w:p w14:paraId="51F7D6FF" w14:textId="77777777" w:rsidR="00381FBA" w:rsidRDefault="00381FBA">
      <w:pPr>
        <w:pStyle w:val="Heading2"/>
      </w:pPr>
    </w:p>
    <w:p w14:paraId="2BFFD093" w14:textId="77777777" w:rsidR="00381FBA" w:rsidRDefault="00B917D9">
      <w:r>
        <w:br/>
      </w:r>
      <w:r>
        <w:br/>
      </w:r>
      <w:r>
        <w:br/>
      </w:r>
    </w:p>
    <w:p w14:paraId="0FF16C60" w14:textId="77777777" w:rsidR="00381FBA" w:rsidRDefault="00381FBA">
      <w:pPr>
        <w:pStyle w:val="Heading2"/>
      </w:pPr>
    </w:p>
    <w:p w14:paraId="3BD7519A" w14:textId="77777777" w:rsidR="00381FBA" w:rsidRDefault="00B917D9">
      <w:r>
        <w:br/>
      </w:r>
      <w:r>
        <w:br/>
      </w:r>
      <w:r>
        <w:lastRenderedPageBreak/>
        <w:br/>
      </w:r>
    </w:p>
    <w:p w14:paraId="4E6259A9" w14:textId="77777777" w:rsidR="00381FBA" w:rsidRDefault="00B917D9">
      <w:r>
        <w:br w:type="page"/>
      </w:r>
    </w:p>
    <w:p w14:paraId="2E1684A2" w14:textId="77777777" w:rsidR="00381FBA" w:rsidRPr="00D959BA" w:rsidRDefault="00B917D9">
      <w:pPr>
        <w:pStyle w:val="Heading1"/>
        <w:rPr>
          <w:sz w:val="32"/>
          <w:szCs w:val="32"/>
          <w:u w:val="single"/>
        </w:rPr>
      </w:pPr>
      <w:r w:rsidRPr="00D959BA">
        <w:rPr>
          <w:sz w:val="32"/>
          <w:szCs w:val="32"/>
          <w:u w:val="single"/>
        </w:rPr>
        <w:lastRenderedPageBreak/>
        <w:t>Week 2: Mobile Development Environment</w:t>
      </w:r>
    </w:p>
    <w:p w14:paraId="30EB0555" w14:textId="2B9A7720" w:rsidR="00381FBA" w:rsidRDefault="00027671">
      <w:r w:rsidRPr="00027671">
        <w:t>Configured the local Flutter environment on Android Studio. Set up SDK paths, verified local environmental variables, and cleared environment synchronization blockers.</w:t>
      </w:r>
    </w:p>
    <w:p w14:paraId="5FD8D8AB" w14:textId="4167455A" w:rsidR="00027671" w:rsidRDefault="00D6596D">
      <w:r>
        <w:rPr>
          <w:noProof/>
        </w:rPr>
        <w:drawing>
          <wp:inline distT="0" distB="0" distL="0" distR="0" wp14:anchorId="621C4709" wp14:editId="7B1DCDA6">
            <wp:extent cx="5486400" cy="29483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a:fillRect/>
                    </a:stretch>
                  </pic:blipFill>
                  <pic:spPr>
                    <a:xfrm>
                      <a:off x="0" y="0"/>
                      <a:ext cx="5486400" cy="2948305"/>
                    </a:xfrm>
                    <a:prstGeom prst="rect">
                      <a:avLst/>
                    </a:prstGeom>
                  </pic:spPr>
                </pic:pic>
              </a:graphicData>
            </a:graphic>
          </wp:inline>
        </w:drawing>
      </w:r>
    </w:p>
    <w:p w14:paraId="6F05399C" w14:textId="77777777" w:rsidR="00D6596D" w:rsidRDefault="00D6596D" w:rsidP="00D6596D">
      <w:r w:rsidRPr="00D959BA">
        <w:rPr>
          <w:b/>
          <w:bCs/>
          <w:color w:val="4F81BD" w:themeColor="accent1"/>
          <w:sz w:val="24"/>
          <w:szCs w:val="24"/>
          <w:u w:val="single"/>
        </w:rPr>
        <w:t>Tools/Software Used</w:t>
      </w:r>
      <w:r>
        <w:t>: Android Studio, Flutter SDK, Command Prompt/Terminal.</w:t>
      </w:r>
    </w:p>
    <w:p w14:paraId="31DC64D7" w14:textId="367FF5BB" w:rsidR="00D6596D" w:rsidRDefault="00D6596D" w:rsidP="00D6596D">
      <w:r>
        <w:t>​</w:t>
      </w:r>
      <w:r w:rsidRPr="00D959BA">
        <w:rPr>
          <w:b/>
          <w:bCs/>
          <w:color w:val="4F81BD" w:themeColor="accent1"/>
          <w:sz w:val="24"/>
          <w:szCs w:val="24"/>
          <w:u w:val="single"/>
        </w:rPr>
        <w:t>Personal Reflection</w:t>
      </w:r>
      <w:r>
        <w:t>: Configuring path variables taught me how development environments communicate with the underlying operating system tools effectively.</w:t>
      </w:r>
    </w:p>
    <w:p w14:paraId="4338567C" w14:textId="77777777" w:rsidR="00381FBA" w:rsidRPr="00D959BA" w:rsidRDefault="00B917D9">
      <w:pPr>
        <w:pStyle w:val="Heading1"/>
        <w:rPr>
          <w:sz w:val="32"/>
          <w:szCs w:val="32"/>
          <w:u w:val="single"/>
        </w:rPr>
      </w:pPr>
      <w:r w:rsidRPr="00D959BA">
        <w:rPr>
          <w:sz w:val="32"/>
          <w:szCs w:val="32"/>
          <w:u w:val="single"/>
        </w:rPr>
        <w:lastRenderedPageBreak/>
        <w:t>Week 3: User Interface Design</w:t>
      </w:r>
    </w:p>
    <w:p w14:paraId="1E7BE9F0" w14:textId="77777777" w:rsidR="00D6596D" w:rsidRPr="00D6596D" w:rsidRDefault="00D6596D" w:rsidP="00D6596D">
      <w:pPr>
        <w:pStyle w:val="Heading2"/>
        <w:rPr>
          <w:b w:val="0"/>
          <w:bCs w:val="0"/>
          <w:color w:val="000000" w:themeColor="text1"/>
        </w:rPr>
      </w:pPr>
      <w:r w:rsidRPr="00D959BA">
        <w:rPr>
          <w:u w:val="single"/>
        </w:rPr>
        <w:t>Practical Activities Undertaken</w:t>
      </w:r>
      <w:r>
        <w:t xml:space="preserve">: </w:t>
      </w:r>
      <w:r w:rsidRPr="00D6596D">
        <w:rPr>
          <w:b w:val="0"/>
          <w:bCs w:val="0"/>
          <w:color w:val="000000" w:themeColor="text1"/>
        </w:rPr>
        <w:t>Translated a design wireframe into clean Flutter code. Built the Vault Student Hub responsive UI layout featuring a login panel and multi-card grid dashboard.</w:t>
      </w:r>
    </w:p>
    <w:p w14:paraId="12CA6519" w14:textId="0F785D0E" w:rsidR="00D6596D" w:rsidRDefault="00D6596D" w:rsidP="00D6596D">
      <w:pPr>
        <w:pStyle w:val="Heading2"/>
      </w:pPr>
      <w:r>
        <w:t>​</w:t>
      </w:r>
      <w:r w:rsidRPr="00D959BA">
        <w:rPr>
          <w:u w:val="single"/>
        </w:rPr>
        <w:t>Screenshots/Evidence Attached:</w:t>
      </w:r>
      <w:r>
        <w:t xml:space="preserve"> </w:t>
      </w:r>
      <w:r>
        <w:rPr>
          <w:noProof/>
        </w:rPr>
        <w:drawing>
          <wp:inline distT="0" distB="0" distL="0" distR="0" wp14:anchorId="7CAEA536" wp14:editId="22E03C5C">
            <wp:extent cx="5486400" cy="40341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stretch>
                      <a:fillRect/>
                    </a:stretch>
                  </pic:blipFill>
                  <pic:spPr>
                    <a:xfrm>
                      <a:off x="0" y="0"/>
                      <a:ext cx="5486400" cy="4034155"/>
                    </a:xfrm>
                    <a:prstGeom prst="rect">
                      <a:avLst/>
                    </a:prstGeom>
                  </pic:spPr>
                </pic:pic>
              </a:graphicData>
            </a:graphic>
          </wp:inline>
        </w:drawing>
      </w:r>
    </w:p>
    <w:p w14:paraId="1796AE71" w14:textId="055FBF17" w:rsidR="00D6596D" w:rsidRDefault="00D6596D" w:rsidP="00D6596D">
      <w:r>
        <w:rPr>
          <w:noProof/>
        </w:rPr>
        <w:lastRenderedPageBreak/>
        <w:drawing>
          <wp:inline distT="0" distB="0" distL="0" distR="0" wp14:anchorId="3D9EAABB" wp14:editId="65C5D696">
            <wp:extent cx="5486400" cy="4140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stretch>
                      <a:fillRect/>
                    </a:stretch>
                  </pic:blipFill>
                  <pic:spPr>
                    <a:xfrm>
                      <a:off x="0" y="0"/>
                      <a:ext cx="5486400" cy="4140200"/>
                    </a:xfrm>
                    <a:prstGeom prst="rect">
                      <a:avLst/>
                    </a:prstGeom>
                  </pic:spPr>
                </pic:pic>
              </a:graphicData>
            </a:graphic>
          </wp:inline>
        </w:drawing>
      </w:r>
    </w:p>
    <w:p w14:paraId="45328935" w14:textId="60D24E90" w:rsidR="00C86348" w:rsidRPr="00D6596D" w:rsidRDefault="00C86348" w:rsidP="00D6596D">
      <w:r>
        <w:rPr>
          <w:noProof/>
        </w:rPr>
        <w:lastRenderedPageBreak/>
        <w:drawing>
          <wp:inline distT="0" distB="0" distL="0" distR="0" wp14:anchorId="7F1CE0C5" wp14:editId="1E1D827F">
            <wp:extent cx="5486400" cy="39427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stretch>
                      <a:fillRect/>
                    </a:stretch>
                  </pic:blipFill>
                  <pic:spPr>
                    <a:xfrm>
                      <a:off x="0" y="0"/>
                      <a:ext cx="5486400" cy="3942715"/>
                    </a:xfrm>
                    <a:prstGeom prst="rect">
                      <a:avLst/>
                    </a:prstGeom>
                  </pic:spPr>
                </pic:pic>
              </a:graphicData>
            </a:graphic>
          </wp:inline>
        </w:drawing>
      </w:r>
    </w:p>
    <w:p w14:paraId="79951970" w14:textId="77777777" w:rsidR="00D6596D" w:rsidRDefault="00D6596D" w:rsidP="00D6596D">
      <w:pPr>
        <w:pStyle w:val="Heading2"/>
      </w:pPr>
      <w:r>
        <w:t>​</w:t>
      </w:r>
      <w:r w:rsidRPr="00D959BA">
        <w:rPr>
          <w:u w:val="single"/>
        </w:rPr>
        <w:t>Tools/Software Used</w:t>
      </w:r>
      <w:r w:rsidRPr="00C86348">
        <w:rPr>
          <w:b w:val="0"/>
          <w:bCs w:val="0"/>
          <w:color w:val="000000" w:themeColor="text1"/>
        </w:rPr>
        <w:t>: Android Studio, Google Edge/Chrome Web Layout Engine, Figma UI Prototype</w:t>
      </w:r>
      <w:r>
        <w:t>.</w:t>
      </w:r>
    </w:p>
    <w:p w14:paraId="635AAD42" w14:textId="0ABD49D3" w:rsidR="00381FBA" w:rsidRDefault="00D6596D" w:rsidP="00D6596D">
      <w:pPr>
        <w:pStyle w:val="Heading2"/>
      </w:pPr>
      <w:r>
        <w:t>​</w:t>
      </w:r>
      <w:r w:rsidRPr="00D959BA">
        <w:rPr>
          <w:u w:val="single"/>
        </w:rPr>
        <w:t>Personal Reflection</w:t>
      </w:r>
      <w:r>
        <w:t xml:space="preserve">: </w:t>
      </w:r>
      <w:r w:rsidRPr="00C86348">
        <w:rPr>
          <w:b w:val="0"/>
          <w:bCs w:val="0"/>
          <w:color w:val="000000" w:themeColor="text1"/>
        </w:rPr>
        <w:t xml:space="preserve">Learned to utilize responsive Flutter widgets like </w:t>
      </w:r>
      <w:r w:rsidR="00D959BA" w:rsidRPr="00C86348">
        <w:rPr>
          <w:b w:val="0"/>
          <w:bCs w:val="0"/>
          <w:color w:val="000000" w:themeColor="text1"/>
        </w:rPr>
        <w:t>Layout Builder</w:t>
      </w:r>
      <w:r w:rsidRPr="00C86348">
        <w:rPr>
          <w:b w:val="0"/>
          <w:bCs w:val="0"/>
          <w:color w:val="000000" w:themeColor="text1"/>
        </w:rPr>
        <w:t xml:space="preserve">, </w:t>
      </w:r>
      <w:r w:rsidR="00D959BA" w:rsidRPr="00C86348">
        <w:rPr>
          <w:b w:val="0"/>
          <w:bCs w:val="0"/>
          <w:color w:val="000000" w:themeColor="text1"/>
        </w:rPr>
        <w:t>Grid View</w:t>
      </w:r>
      <w:r w:rsidRPr="00C86348">
        <w:rPr>
          <w:b w:val="0"/>
          <w:bCs w:val="0"/>
          <w:color w:val="000000" w:themeColor="text1"/>
        </w:rPr>
        <w:t>, and custom Cards to create an adaptive application shell matching Figma layouts</w:t>
      </w:r>
      <w:r>
        <w:t>.</w:t>
      </w:r>
    </w:p>
    <w:p w14:paraId="28B5B17E" w14:textId="77777777" w:rsidR="00381FBA" w:rsidRDefault="00B917D9">
      <w:r>
        <w:br/>
      </w:r>
      <w:r>
        <w:br/>
      </w:r>
      <w:r>
        <w:br/>
      </w:r>
    </w:p>
    <w:p w14:paraId="5D66F38E" w14:textId="77777777" w:rsidR="00381FBA" w:rsidRDefault="00381FBA"/>
    <w:p w14:paraId="519A850C" w14:textId="77777777" w:rsidR="00381FBA" w:rsidRDefault="00B917D9">
      <w:r>
        <w:br/>
      </w:r>
      <w:r>
        <w:br/>
      </w:r>
      <w:r>
        <w:br/>
      </w:r>
    </w:p>
    <w:p w14:paraId="2FEEFDDE" w14:textId="77777777" w:rsidR="00381FBA" w:rsidRDefault="00B917D9">
      <w:r>
        <w:br w:type="page"/>
      </w:r>
    </w:p>
    <w:p w14:paraId="7E8E05B0" w14:textId="77777777" w:rsidR="00381FBA" w:rsidRPr="00D959BA" w:rsidRDefault="00B917D9">
      <w:pPr>
        <w:pStyle w:val="Heading1"/>
        <w:rPr>
          <w:sz w:val="32"/>
          <w:szCs w:val="32"/>
          <w:u w:val="single"/>
        </w:rPr>
      </w:pPr>
      <w:r w:rsidRPr="00D959BA">
        <w:rPr>
          <w:sz w:val="32"/>
          <w:szCs w:val="32"/>
          <w:u w:val="single"/>
        </w:rPr>
        <w:lastRenderedPageBreak/>
        <w:t>Week 4: Event Handling and User Interaction</w:t>
      </w:r>
    </w:p>
    <w:p w14:paraId="6B85D76F" w14:textId="77777777" w:rsidR="00491BAD" w:rsidRDefault="00491BAD" w:rsidP="00491BAD">
      <w:pPr>
        <w:pStyle w:val="Heading2"/>
      </w:pPr>
      <w:r w:rsidRPr="00D959BA">
        <w:rPr>
          <w:u w:val="single"/>
        </w:rPr>
        <w:t>Practical Activities Undertaken</w:t>
      </w:r>
      <w:r>
        <w:t xml:space="preserve">: </w:t>
      </w:r>
      <w:r w:rsidRPr="00491BAD">
        <w:rPr>
          <w:b w:val="0"/>
          <w:bCs w:val="0"/>
          <w:color w:val="auto"/>
        </w:rPr>
        <w:t>Designed and implemented the core event handling pipeline for the registration system. Configured text mutation listeners using TextEditingController to handle user input securely within the form UI layout. Implemented context-driven conditional validation algorithms within the Vault Student Hub login action button to safely verify student credentials (BIT/2024/74648) before routing authenticated application views</w:t>
      </w:r>
      <w:r>
        <w:t xml:space="preserve">.  </w:t>
      </w:r>
    </w:p>
    <w:p w14:paraId="62C89690" w14:textId="77777777" w:rsidR="007F2234" w:rsidRPr="00D959BA" w:rsidRDefault="00491BAD" w:rsidP="00491BAD">
      <w:pPr>
        <w:pStyle w:val="Heading2"/>
        <w:rPr>
          <w:u w:val="single"/>
        </w:rPr>
      </w:pPr>
      <w:r>
        <w:t>​</w:t>
      </w:r>
      <w:r w:rsidRPr="00D959BA">
        <w:rPr>
          <w:u w:val="single"/>
        </w:rPr>
        <w:t>Screenshots/Evidence Attached:</w:t>
      </w:r>
    </w:p>
    <w:p w14:paraId="08A6AC26" w14:textId="586CD8DE" w:rsidR="00491BAD" w:rsidRDefault="00491BAD" w:rsidP="00491BAD">
      <w:pPr>
        <w:pStyle w:val="Heading2"/>
      </w:pPr>
      <w:r w:rsidRPr="00D959BA">
        <w:rPr>
          <w:u w:val="single"/>
        </w:rPr>
        <w:t xml:space="preserve"> </w:t>
      </w:r>
      <w:r>
        <w:rPr>
          <w:noProof/>
        </w:rPr>
        <w:drawing>
          <wp:inline distT="0" distB="0" distL="0" distR="0" wp14:anchorId="24F2EF59" wp14:editId="014FAA0B">
            <wp:extent cx="2711589" cy="4330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2711589" cy="4330923"/>
                    </a:xfrm>
                    <a:prstGeom prst="rect">
                      <a:avLst/>
                    </a:prstGeom>
                  </pic:spPr>
                </pic:pic>
              </a:graphicData>
            </a:graphic>
          </wp:inline>
        </w:drawing>
      </w:r>
    </w:p>
    <w:p w14:paraId="7D26D3CA" w14:textId="77777777" w:rsidR="00491BAD" w:rsidRDefault="00491BAD" w:rsidP="00491BAD">
      <w:pPr>
        <w:pStyle w:val="Heading2"/>
      </w:pPr>
      <w:r>
        <w:t>​</w:t>
      </w:r>
      <w:r w:rsidRPr="00D959BA">
        <w:rPr>
          <w:u w:val="single"/>
        </w:rPr>
        <w:t>Tools/Software Used</w:t>
      </w:r>
      <w:r>
        <w:t xml:space="preserve">: </w:t>
      </w:r>
      <w:r w:rsidRPr="007F2234">
        <w:rPr>
          <w:b w:val="0"/>
          <w:bCs w:val="0"/>
          <w:color w:val="auto"/>
        </w:rPr>
        <w:t>Android Studio IDE, Flutter Framework Engine, Dart Event Architecture, Microsoft Edge Web Viewport.</w:t>
      </w:r>
    </w:p>
    <w:p w14:paraId="297D1B30" w14:textId="5597F01B" w:rsidR="00381FBA" w:rsidRDefault="00491BAD" w:rsidP="00491BAD">
      <w:pPr>
        <w:pStyle w:val="Heading2"/>
      </w:pPr>
      <w:r>
        <w:t>​</w:t>
      </w:r>
      <w:r w:rsidRPr="00D959BA">
        <w:rPr>
          <w:u w:val="single"/>
        </w:rPr>
        <w:t>Personal Reflection</w:t>
      </w:r>
      <w:r>
        <w:t xml:space="preserve">: </w:t>
      </w:r>
      <w:r w:rsidRPr="007F2234">
        <w:rPr>
          <w:b w:val="0"/>
          <w:bCs w:val="0"/>
          <w:color w:val="auto"/>
        </w:rPr>
        <w:t>Learning how to manage text controllers and state validations gave me a concrete understanding of tracking user interaction boundaries cleanly without crashing mobile layout processes</w:t>
      </w:r>
      <w:r>
        <w:t>.</w:t>
      </w:r>
    </w:p>
    <w:p w14:paraId="3F88C9CB" w14:textId="77777777" w:rsidR="00381FBA" w:rsidRDefault="00B917D9">
      <w:r>
        <w:lastRenderedPageBreak/>
        <w:br/>
      </w:r>
      <w:r>
        <w:br/>
      </w:r>
      <w:r>
        <w:br/>
      </w:r>
    </w:p>
    <w:p w14:paraId="7DB243EA" w14:textId="77777777" w:rsidR="00381FBA" w:rsidRDefault="00B917D9">
      <w:r>
        <w:br/>
      </w:r>
      <w:r>
        <w:br/>
      </w:r>
    </w:p>
    <w:p w14:paraId="3AE459AD" w14:textId="77777777" w:rsidR="00381FBA" w:rsidRDefault="00381FBA"/>
    <w:p w14:paraId="65510A74" w14:textId="77777777" w:rsidR="00381FBA" w:rsidRPr="00D959BA" w:rsidRDefault="00B917D9">
      <w:pPr>
        <w:pStyle w:val="Heading1"/>
        <w:rPr>
          <w:sz w:val="32"/>
          <w:szCs w:val="32"/>
          <w:u w:val="single"/>
        </w:rPr>
      </w:pPr>
      <w:r w:rsidRPr="00D959BA">
        <w:rPr>
          <w:sz w:val="32"/>
          <w:szCs w:val="32"/>
          <w:u w:val="single"/>
        </w:rPr>
        <w:lastRenderedPageBreak/>
        <w:t>Week 5: Data Management</w:t>
      </w:r>
    </w:p>
    <w:p w14:paraId="26A6D1E1" w14:textId="61F1206D" w:rsidR="007F2234" w:rsidRDefault="007F2234" w:rsidP="007F2234">
      <w:pPr>
        <w:pStyle w:val="Heading2"/>
      </w:pPr>
      <w:r>
        <w:t>​</w:t>
      </w:r>
      <w:r w:rsidRPr="00D959BA">
        <w:rPr>
          <w:u w:val="single"/>
        </w:rPr>
        <w:t>Practical Activities Undertaken</w:t>
      </w:r>
      <w:r w:rsidRPr="00D959BA">
        <w:rPr>
          <w:b w:val="0"/>
          <w:bCs w:val="0"/>
          <w:color w:val="auto"/>
          <w:u w:val="single"/>
        </w:rPr>
        <w:t>:</w:t>
      </w:r>
      <w:r w:rsidRPr="007F2234">
        <w:rPr>
          <w:b w:val="0"/>
          <w:bCs w:val="0"/>
          <w:color w:val="auto"/>
        </w:rPr>
        <w:t xml:space="preserve"> Engineered an in-memory structural database map array to simulate local relational database CRUD operations (Create, Read, Update, Delete) for student records. Constructed asynchronous thread handlers using </w:t>
      </w:r>
      <w:r w:rsidR="00D959BA" w:rsidRPr="007F2234">
        <w:rPr>
          <w:b w:val="0"/>
          <w:bCs w:val="0"/>
          <w:color w:val="auto"/>
        </w:rPr>
        <w:t>Future. Delayed</w:t>
      </w:r>
      <w:r w:rsidRPr="007F2234">
        <w:rPr>
          <w:b w:val="0"/>
          <w:bCs w:val="0"/>
          <w:color w:val="auto"/>
        </w:rPr>
        <w:t xml:space="preserve"> to prevent layout freezing during network simulation calls. Used the </w:t>
      </w:r>
      <w:r w:rsidR="00D959BA" w:rsidRPr="007F2234">
        <w:rPr>
          <w:b w:val="0"/>
          <w:bCs w:val="0"/>
          <w:color w:val="auto"/>
        </w:rPr>
        <w:t>Dart: convert</w:t>
      </w:r>
      <w:r w:rsidRPr="007F2234">
        <w:rPr>
          <w:b w:val="0"/>
          <w:bCs w:val="0"/>
          <w:color w:val="auto"/>
        </w:rPr>
        <w:t xml:space="preserve"> serialization layer to decode raw structural JSON data streams into presentation-ready card lists</w:t>
      </w:r>
      <w:r>
        <w:t xml:space="preserve">.  </w:t>
      </w:r>
    </w:p>
    <w:p w14:paraId="68CE5F1B" w14:textId="1A270C1D" w:rsidR="007F2234" w:rsidRDefault="007F2234" w:rsidP="007F2234">
      <w:pPr>
        <w:pStyle w:val="Heading2"/>
      </w:pPr>
      <w:r>
        <w:t>​</w:t>
      </w:r>
      <w:r w:rsidRPr="00D959BA">
        <w:rPr>
          <w:u w:val="single"/>
        </w:rPr>
        <w:t>Screenshots/Evidence Attached</w:t>
      </w:r>
      <w:r>
        <w:t xml:space="preserve">: </w:t>
      </w:r>
    </w:p>
    <w:p w14:paraId="67087EB6" w14:textId="2B460F57" w:rsidR="007F2234" w:rsidRDefault="007F2234" w:rsidP="007F2234">
      <w:r>
        <w:rPr>
          <w:noProof/>
        </w:rPr>
        <w:drawing>
          <wp:inline distT="0" distB="0" distL="0" distR="0" wp14:anchorId="30658919" wp14:editId="1299A470">
            <wp:extent cx="4534133" cy="48389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stretch>
                      <a:fillRect/>
                    </a:stretch>
                  </pic:blipFill>
                  <pic:spPr>
                    <a:xfrm>
                      <a:off x="0" y="0"/>
                      <a:ext cx="4534133" cy="4838949"/>
                    </a:xfrm>
                    <a:prstGeom prst="rect">
                      <a:avLst/>
                    </a:prstGeom>
                  </pic:spPr>
                </pic:pic>
              </a:graphicData>
            </a:graphic>
          </wp:inline>
        </w:drawing>
      </w:r>
    </w:p>
    <w:p w14:paraId="646D17BD" w14:textId="77777777" w:rsidR="007F2234" w:rsidRDefault="007F2234" w:rsidP="007F2234">
      <w:pPr>
        <w:pStyle w:val="Heading2"/>
      </w:pPr>
      <w:r>
        <w:rPr>
          <w:noProof/>
        </w:rPr>
        <w:lastRenderedPageBreak/>
        <w:drawing>
          <wp:inline distT="0" distB="0" distL="0" distR="0" wp14:anchorId="1B0008D9" wp14:editId="140B977B">
            <wp:extent cx="4369025" cy="44960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a:fillRect/>
                    </a:stretch>
                  </pic:blipFill>
                  <pic:spPr>
                    <a:xfrm>
                      <a:off x="0" y="0"/>
                      <a:ext cx="4369025" cy="4496031"/>
                    </a:xfrm>
                    <a:prstGeom prst="rect">
                      <a:avLst/>
                    </a:prstGeom>
                  </pic:spPr>
                </pic:pic>
              </a:graphicData>
            </a:graphic>
          </wp:inline>
        </w:drawing>
      </w:r>
      <w:r>
        <w:t>​</w:t>
      </w:r>
    </w:p>
    <w:p w14:paraId="26A8B859" w14:textId="00213DB5" w:rsidR="007F2234" w:rsidRDefault="007F2234" w:rsidP="007F2234">
      <w:pPr>
        <w:pStyle w:val="Heading2"/>
      </w:pPr>
      <w:r>
        <w:rPr>
          <w:noProof/>
        </w:rPr>
        <w:lastRenderedPageBreak/>
        <w:drawing>
          <wp:inline distT="0" distB="0" distL="0" distR="0" wp14:anchorId="1648E89A" wp14:editId="324ED537">
            <wp:extent cx="2597283" cy="46865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stretch>
                      <a:fillRect/>
                    </a:stretch>
                  </pic:blipFill>
                  <pic:spPr>
                    <a:xfrm>
                      <a:off x="0" y="0"/>
                      <a:ext cx="2597283" cy="4686541"/>
                    </a:xfrm>
                    <a:prstGeom prst="rect">
                      <a:avLst/>
                    </a:prstGeom>
                  </pic:spPr>
                </pic:pic>
              </a:graphicData>
            </a:graphic>
          </wp:inline>
        </w:drawing>
      </w:r>
    </w:p>
    <w:p w14:paraId="07B700CB" w14:textId="2CE75DBE" w:rsidR="007F2234" w:rsidRDefault="007F2234" w:rsidP="007F2234">
      <w:pPr>
        <w:pStyle w:val="Heading2"/>
      </w:pPr>
      <w:r>
        <w:rPr>
          <w:noProof/>
        </w:rPr>
        <w:lastRenderedPageBreak/>
        <w:drawing>
          <wp:inline distT="0" distB="0" distL="0" distR="0" wp14:anchorId="43041CFD" wp14:editId="0DA3CAC2">
            <wp:extent cx="2635385" cy="45595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stretch>
                      <a:fillRect/>
                    </a:stretch>
                  </pic:blipFill>
                  <pic:spPr>
                    <a:xfrm>
                      <a:off x="0" y="0"/>
                      <a:ext cx="2635385" cy="4559534"/>
                    </a:xfrm>
                    <a:prstGeom prst="rect">
                      <a:avLst/>
                    </a:prstGeom>
                  </pic:spPr>
                </pic:pic>
              </a:graphicData>
            </a:graphic>
          </wp:inline>
        </w:drawing>
      </w:r>
    </w:p>
    <w:p w14:paraId="50237BC1" w14:textId="1431F43A" w:rsidR="007F2234" w:rsidRDefault="00D959BA" w:rsidP="007F2234">
      <w:pPr>
        <w:pStyle w:val="Heading2"/>
      </w:pPr>
      <w:r w:rsidRPr="00D959BA">
        <w:rPr>
          <w:u w:val="single"/>
        </w:rPr>
        <w:t>Tools</w:t>
      </w:r>
      <w:r w:rsidR="007F2234" w:rsidRPr="00D959BA">
        <w:rPr>
          <w:u w:val="single"/>
        </w:rPr>
        <w:t>/Software Used</w:t>
      </w:r>
      <w:r w:rsidR="007F2234">
        <w:t xml:space="preserve">: </w:t>
      </w:r>
      <w:r w:rsidR="007F2234" w:rsidRPr="007F2234">
        <w:rPr>
          <w:b w:val="0"/>
          <w:bCs w:val="0"/>
          <w:color w:val="auto"/>
        </w:rPr>
        <w:t xml:space="preserve">Android Studio Compiler, Dart Collections API, </w:t>
      </w:r>
      <w:r w:rsidRPr="007F2234">
        <w:rPr>
          <w:b w:val="0"/>
          <w:bCs w:val="0"/>
          <w:color w:val="auto"/>
        </w:rPr>
        <w:t>Dart: convert</w:t>
      </w:r>
      <w:r w:rsidR="007F2234" w:rsidRPr="007F2234">
        <w:rPr>
          <w:b w:val="0"/>
          <w:bCs w:val="0"/>
          <w:color w:val="auto"/>
        </w:rPr>
        <w:t xml:space="preserve"> Serialization Library, Chrome/Edge Rendering Engine.</w:t>
      </w:r>
    </w:p>
    <w:p w14:paraId="710ADE5A" w14:textId="7C4F78FF" w:rsidR="00381FBA" w:rsidRPr="007F2234" w:rsidRDefault="007F2234" w:rsidP="007F2234">
      <w:pPr>
        <w:pStyle w:val="Heading2"/>
        <w:rPr>
          <w:b w:val="0"/>
          <w:bCs w:val="0"/>
          <w:color w:val="auto"/>
        </w:rPr>
      </w:pPr>
      <w:r>
        <w:t>​</w:t>
      </w:r>
      <w:r w:rsidRPr="00D959BA">
        <w:rPr>
          <w:u w:val="single"/>
        </w:rPr>
        <w:t>Personal Reflection</w:t>
      </w:r>
      <w:r>
        <w:t xml:space="preserve">: </w:t>
      </w:r>
      <w:r w:rsidRPr="007F2234">
        <w:rPr>
          <w:b w:val="0"/>
          <w:bCs w:val="0"/>
          <w:color w:val="auto"/>
        </w:rPr>
        <w:t>Mastering asynchronous JSON decoding completely demystified client-server data synchronization pipelines. I now confidently understand how to decouple rendering views from underlying data models safely.</w:t>
      </w:r>
    </w:p>
    <w:p w14:paraId="53311A63" w14:textId="5F69FF02" w:rsidR="00381FBA" w:rsidRDefault="00B917D9">
      <w:r>
        <w:br/>
      </w:r>
      <w:r>
        <w:br/>
      </w:r>
      <w:r>
        <w:br w:type="page"/>
      </w:r>
    </w:p>
    <w:p w14:paraId="1DCE245B" w14:textId="5D3B11C1" w:rsidR="00381FBA" w:rsidRPr="009353E2" w:rsidRDefault="00B917D9">
      <w:pPr>
        <w:pStyle w:val="Heading1"/>
        <w:rPr>
          <w:sz w:val="36"/>
          <w:szCs w:val="36"/>
          <w:u w:val="single"/>
        </w:rPr>
      </w:pPr>
      <w:r w:rsidRPr="009353E2">
        <w:rPr>
          <w:sz w:val="36"/>
          <w:szCs w:val="36"/>
          <w:u w:val="single"/>
        </w:rPr>
        <w:lastRenderedPageBreak/>
        <w:t>Week 6: Networking and APIs</w:t>
      </w:r>
    </w:p>
    <w:p w14:paraId="44C59171" w14:textId="293AF3C7" w:rsidR="009353E2" w:rsidRDefault="009353E2" w:rsidP="009353E2">
      <w:r w:rsidRPr="00D959BA">
        <w:rPr>
          <w:b/>
          <w:bCs/>
          <w:color w:val="4F81BD" w:themeColor="accent1"/>
          <w:u w:val="single"/>
        </w:rPr>
        <w:t>Practical Activities Undertaken</w:t>
      </w:r>
      <w:r>
        <w:t xml:space="preserve">: Implemented and analyzed client-server architecture frameworks within the mobile application layout. Developed an asynchronous networking pipeline using a mock REST API portal to safely stream external data services into the Vault Student Hub UI. Engineered background task handling using Dart asynchronous routines (async/await) to simulate real-time HTTP GET request operations without blocking the primary user interface thread. Integrated a serialization layer using the </w:t>
      </w:r>
      <w:r w:rsidR="00D959BA">
        <w:t>Dart: convert</w:t>
      </w:r>
      <w:r>
        <w:t xml:space="preserve"> library to safely parse incoming JSON data packets directly into dynamic, responsive interface list elements.  </w:t>
      </w:r>
    </w:p>
    <w:p w14:paraId="6A6966FA" w14:textId="0FE73521" w:rsidR="009353E2" w:rsidRPr="00D959BA" w:rsidRDefault="009353E2" w:rsidP="009353E2">
      <w:pPr>
        <w:rPr>
          <w:color w:val="4F81BD" w:themeColor="accent1"/>
        </w:rPr>
      </w:pPr>
      <w:r>
        <w:t>​</w:t>
      </w:r>
      <w:r w:rsidRPr="00D959BA">
        <w:rPr>
          <w:b/>
          <w:bCs/>
          <w:color w:val="4F81BD" w:themeColor="accent1"/>
          <w:u w:val="single"/>
        </w:rPr>
        <w:t>Screenshots</w:t>
      </w:r>
      <w:r w:rsidRPr="00D959BA">
        <w:rPr>
          <w:color w:val="4F81BD" w:themeColor="accent1"/>
          <w:u w:val="single"/>
        </w:rPr>
        <w:t>:</w:t>
      </w:r>
      <w:r w:rsidRPr="00D959BA">
        <w:rPr>
          <w:color w:val="4F81BD" w:themeColor="accent1"/>
        </w:rPr>
        <w:t xml:space="preserve"> </w:t>
      </w:r>
    </w:p>
    <w:p w14:paraId="33EDDF59" w14:textId="186C0FB2" w:rsidR="009353E2" w:rsidRDefault="009353E2" w:rsidP="009353E2">
      <w:r>
        <w:rPr>
          <w:noProof/>
        </w:rPr>
        <w:drawing>
          <wp:inline distT="0" distB="0" distL="0" distR="0" wp14:anchorId="04A2F0AA" wp14:editId="23C8E110">
            <wp:extent cx="2635385" cy="45595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a:stretch>
                      <a:fillRect/>
                    </a:stretch>
                  </pic:blipFill>
                  <pic:spPr>
                    <a:xfrm>
                      <a:off x="0" y="0"/>
                      <a:ext cx="2635385" cy="4559534"/>
                    </a:xfrm>
                    <a:prstGeom prst="rect">
                      <a:avLst/>
                    </a:prstGeom>
                  </pic:spPr>
                </pic:pic>
              </a:graphicData>
            </a:graphic>
          </wp:inline>
        </w:drawing>
      </w:r>
    </w:p>
    <w:p w14:paraId="68A0773C" w14:textId="77777777" w:rsidR="009353E2" w:rsidRDefault="009353E2" w:rsidP="009353E2">
      <w:r>
        <w:t>​</w:t>
      </w:r>
      <w:r w:rsidRPr="00D959BA">
        <w:rPr>
          <w:b/>
          <w:bCs/>
          <w:color w:val="4F81BD" w:themeColor="accent1"/>
          <w:u w:val="single"/>
        </w:rPr>
        <w:t>Tools/Software Used</w:t>
      </w:r>
      <w:r>
        <w:t xml:space="preserve">: Android Studio IDE, Flutter Framework (Asynchronous Engine), Dart jsonDecode Utilities, Chrome/Edge Browser Emulation.  </w:t>
      </w:r>
    </w:p>
    <w:p w14:paraId="6F0B20A5" w14:textId="0B35BC85" w:rsidR="009353E2" w:rsidRPr="00D959BA" w:rsidRDefault="009353E2" w:rsidP="009353E2">
      <w:pPr>
        <w:rPr>
          <w:color w:val="4F81BD" w:themeColor="accent1"/>
          <w:sz w:val="24"/>
          <w:szCs w:val="24"/>
        </w:rPr>
      </w:pPr>
      <w:r w:rsidRPr="00D959BA">
        <w:rPr>
          <w:color w:val="4F81BD" w:themeColor="accent1"/>
          <w:sz w:val="24"/>
          <w:szCs w:val="24"/>
        </w:rPr>
        <w:t>​</w:t>
      </w:r>
      <w:r w:rsidRPr="00D959BA">
        <w:rPr>
          <w:b/>
          <w:bCs/>
          <w:color w:val="4F81BD" w:themeColor="accent1"/>
          <w:sz w:val="24"/>
          <w:szCs w:val="24"/>
          <w:u w:val="single"/>
        </w:rPr>
        <w:t>Personal Reflection:</w:t>
      </w:r>
      <w:r w:rsidRPr="00D959BA">
        <w:rPr>
          <w:color w:val="4F81BD" w:themeColor="accent1"/>
          <w:sz w:val="24"/>
          <w:szCs w:val="24"/>
        </w:rPr>
        <w:t xml:space="preserve"> </w:t>
      </w:r>
    </w:p>
    <w:p w14:paraId="3E2512DF" w14:textId="0068D5EF" w:rsidR="00214E75" w:rsidRDefault="009353E2" w:rsidP="009353E2">
      <w:r>
        <w:t xml:space="preserve">This week's tasks helped me master how mobile frontends communicate with remote data nodes. Learning to handle JSON streams asynchronously taught me how real-world </w:t>
      </w:r>
      <w:r>
        <w:lastRenderedPageBreak/>
        <w:t>applications remain smooth and responsive for users while executing complex background network transactions.</w:t>
      </w:r>
    </w:p>
    <w:p w14:paraId="50E3DC02" w14:textId="507C1CAF" w:rsidR="009353E2" w:rsidRDefault="009353E2" w:rsidP="009353E2"/>
    <w:p w14:paraId="44653346" w14:textId="77777777" w:rsidR="009353E2" w:rsidRPr="00214E75" w:rsidRDefault="009353E2" w:rsidP="009353E2"/>
    <w:p w14:paraId="4967848A" w14:textId="67A83095" w:rsidR="00381FBA" w:rsidRPr="00D959BA" w:rsidRDefault="00B917D9">
      <w:pPr>
        <w:pStyle w:val="Heading1"/>
        <w:rPr>
          <w:sz w:val="32"/>
          <w:szCs w:val="32"/>
          <w:u w:val="single"/>
        </w:rPr>
      </w:pPr>
      <w:r w:rsidRPr="00D959BA">
        <w:rPr>
          <w:sz w:val="32"/>
          <w:szCs w:val="32"/>
          <w:u w:val="single"/>
        </w:rPr>
        <w:lastRenderedPageBreak/>
        <w:t>Week 7: Application Architecture</w:t>
      </w:r>
    </w:p>
    <w:p w14:paraId="743C661C" w14:textId="77777777" w:rsidR="0033202B" w:rsidRDefault="0033202B" w:rsidP="0033202B">
      <w:pPr>
        <w:pStyle w:val="Heading2"/>
      </w:pPr>
      <w:r w:rsidRPr="00D959BA">
        <w:rPr>
          <w:color w:val="4F81BD" w:themeColor="accent1"/>
          <w:u w:val="single"/>
        </w:rPr>
        <w:t>Practical Activities Undertaken</w:t>
      </w:r>
      <w:r>
        <w:t xml:space="preserve">: </w:t>
      </w:r>
      <w:r w:rsidRPr="0033202B">
        <w:rPr>
          <w:b w:val="0"/>
          <w:bCs w:val="0"/>
          <w:color w:val="auto"/>
        </w:rPr>
        <w:t>Designed and integrated a localized relational database schema to support the core student management and attendance tracking modules of the Vault Student Hub app. Evaluated different data persistence methods (Shared Preferences vs. SQLite) and chose an embedded relational file structure to ensure complete offline usability. Structured the entity layout into Third Normal Form (3NF) to optimize indexing speeds, utilizing a primary key unique constraint (student_id) linked relationally via a foreign key to a daily class attendance ledger. Implemented the local relational simulation data state engine within Flutter to handle programmatic validation and execution of data creation and retrieval routines.</w:t>
      </w:r>
      <w:r w:rsidRPr="0033202B">
        <w:rPr>
          <w:color w:val="auto"/>
        </w:rPr>
        <w:t xml:space="preserve">  </w:t>
      </w:r>
    </w:p>
    <w:p w14:paraId="4C26295F" w14:textId="7004FC96" w:rsidR="0033202B" w:rsidRPr="00D959BA" w:rsidRDefault="0033202B" w:rsidP="0033202B">
      <w:pPr>
        <w:pStyle w:val="Heading2"/>
        <w:rPr>
          <w:color w:val="4F81BD" w:themeColor="accent1"/>
          <w:u w:val="single"/>
        </w:rPr>
      </w:pPr>
      <w:r>
        <w:t>​</w:t>
      </w:r>
      <w:r w:rsidRPr="00D959BA">
        <w:rPr>
          <w:color w:val="4F81BD" w:themeColor="accent1"/>
          <w:u w:val="single"/>
        </w:rPr>
        <w:t>Screenshots</w:t>
      </w:r>
    </w:p>
    <w:p w14:paraId="0A5AF790" w14:textId="2FB51469" w:rsidR="0033202B" w:rsidRDefault="0033202B" w:rsidP="0033202B">
      <w:r>
        <w:rPr>
          <w:noProof/>
        </w:rPr>
        <w:drawing>
          <wp:inline distT="0" distB="0" distL="0" distR="0" wp14:anchorId="50DCDC61" wp14:editId="37FBFC3C">
            <wp:extent cx="2502029" cy="46547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a:stretch>
                      <a:fillRect/>
                    </a:stretch>
                  </pic:blipFill>
                  <pic:spPr>
                    <a:xfrm>
                      <a:off x="0" y="0"/>
                      <a:ext cx="2502029" cy="4654789"/>
                    </a:xfrm>
                    <a:prstGeom prst="rect">
                      <a:avLst/>
                    </a:prstGeom>
                  </pic:spPr>
                </pic:pic>
              </a:graphicData>
            </a:graphic>
          </wp:inline>
        </w:drawing>
      </w:r>
    </w:p>
    <w:p w14:paraId="207F8A97" w14:textId="31F1953E" w:rsidR="0033202B" w:rsidRDefault="0033202B" w:rsidP="0033202B">
      <w:r>
        <w:rPr>
          <w:noProof/>
        </w:rPr>
        <w:lastRenderedPageBreak/>
        <w:drawing>
          <wp:inline distT="0" distB="0" distL="0" distR="0" wp14:anchorId="1BF7304F" wp14:editId="5F48709E">
            <wp:extent cx="2571882" cy="46293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stretch>
                      <a:fillRect/>
                    </a:stretch>
                  </pic:blipFill>
                  <pic:spPr>
                    <a:xfrm>
                      <a:off x="0" y="0"/>
                      <a:ext cx="2571882" cy="4629388"/>
                    </a:xfrm>
                    <a:prstGeom prst="rect">
                      <a:avLst/>
                    </a:prstGeom>
                  </pic:spPr>
                </pic:pic>
              </a:graphicData>
            </a:graphic>
          </wp:inline>
        </w:drawing>
      </w:r>
    </w:p>
    <w:p w14:paraId="5BF8C3AF" w14:textId="7177EC0F" w:rsidR="0033202B" w:rsidRDefault="0033202B" w:rsidP="0033202B"/>
    <w:p w14:paraId="20A7F356" w14:textId="3DAFF3F0" w:rsidR="0033202B" w:rsidRDefault="0033202B" w:rsidP="0033202B">
      <w:r>
        <w:rPr>
          <w:noProof/>
        </w:rPr>
        <w:lastRenderedPageBreak/>
        <w:drawing>
          <wp:inline distT="0" distB="0" distL="0" distR="0" wp14:anchorId="222E078B" wp14:editId="7F78956C">
            <wp:extent cx="2444876" cy="44833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stretch>
                      <a:fillRect/>
                    </a:stretch>
                  </pic:blipFill>
                  <pic:spPr>
                    <a:xfrm>
                      <a:off x="0" y="0"/>
                      <a:ext cx="2444876" cy="4483330"/>
                    </a:xfrm>
                    <a:prstGeom prst="rect">
                      <a:avLst/>
                    </a:prstGeom>
                  </pic:spPr>
                </pic:pic>
              </a:graphicData>
            </a:graphic>
          </wp:inline>
        </w:drawing>
      </w:r>
    </w:p>
    <w:p w14:paraId="32948422" w14:textId="0DC7A83D" w:rsidR="0033202B" w:rsidRDefault="0033202B" w:rsidP="0033202B">
      <w:r>
        <w:rPr>
          <w:noProof/>
        </w:rPr>
        <w:lastRenderedPageBreak/>
        <w:drawing>
          <wp:inline distT="0" distB="0" distL="0" distR="0" wp14:anchorId="3F8DD812" wp14:editId="0229B3E7">
            <wp:extent cx="2578233" cy="45214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stretch>
                      <a:fillRect/>
                    </a:stretch>
                  </pic:blipFill>
                  <pic:spPr>
                    <a:xfrm>
                      <a:off x="0" y="0"/>
                      <a:ext cx="2578233" cy="4521432"/>
                    </a:xfrm>
                    <a:prstGeom prst="rect">
                      <a:avLst/>
                    </a:prstGeom>
                  </pic:spPr>
                </pic:pic>
              </a:graphicData>
            </a:graphic>
          </wp:inline>
        </w:drawing>
      </w:r>
    </w:p>
    <w:p w14:paraId="6F0DFC3F" w14:textId="77777777" w:rsidR="0033202B" w:rsidRPr="0033202B" w:rsidRDefault="0033202B" w:rsidP="0033202B">
      <w:pPr>
        <w:pStyle w:val="Heading2"/>
        <w:rPr>
          <w:b w:val="0"/>
          <w:bCs w:val="0"/>
          <w:color w:val="auto"/>
        </w:rPr>
      </w:pPr>
      <w:r>
        <w:t>​</w:t>
      </w:r>
      <w:r w:rsidRPr="00D959BA">
        <w:rPr>
          <w:color w:val="4F81BD" w:themeColor="accent1"/>
          <w:u w:val="single"/>
        </w:rPr>
        <w:t>Tools/Software Used</w:t>
      </w:r>
      <w:r w:rsidRPr="0033202B">
        <w:rPr>
          <w:color w:val="auto"/>
        </w:rPr>
        <w:t>:</w:t>
      </w:r>
      <w:r>
        <w:t xml:space="preserve"> </w:t>
      </w:r>
      <w:r w:rsidRPr="0033202B">
        <w:rPr>
          <w:b w:val="0"/>
          <w:bCs w:val="0"/>
          <w:color w:val="auto"/>
        </w:rPr>
        <w:t>Android Studio IDE, Flutter Framework (Relational State Subsystems), Dart Data Structures, Microsoft Edge Viewport Emulator.</w:t>
      </w:r>
    </w:p>
    <w:p w14:paraId="0692FBD2" w14:textId="7F2B165D" w:rsidR="0033202B" w:rsidRDefault="0033202B" w:rsidP="0033202B">
      <w:pPr>
        <w:pStyle w:val="Heading2"/>
      </w:pPr>
      <w:r>
        <w:t>​</w:t>
      </w:r>
      <w:r w:rsidRPr="00D959BA">
        <w:rPr>
          <w:color w:val="4F81BD" w:themeColor="accent1"/>
          <w:u w:val="single"/>
        </w:rPr>
        <w:t>Personal Reflection:</w:t>
      </w:r>
      <w:r w:rsidRPr="00D959BA">
        <w:rPr>
          <w:color w:val="4F81BD" w:themeColor="accent1"/>
        </w:rPr>
        <w:t xml:space="preserve"> </w:t>
      </w:r>
    </w:p>
    <w:p w14:paraId="4AFE36B5" w14:textId="4FD34F60" w:rsidR="00381FBA" w:rsidRPr="0033202B" w:rsidRDefault="0033202B" w:rsidP="0033202B">
      <w:pPr>
        <w:pStyle w:val="Heading2"/>
        <w:rPr>
          <w:b w:val="0"/>
          <w:bCs w:val="0"/>
          <w:color w:val="auto"/>
        </w:rPr>
      </w:pPr>
      <w:r w:rsidRPr="0033202B">
        <w:rPr>
          <w:b w:val="0"/>
          <w:bCs w:val="0"/>
          <w:color w:val="auto"/>
        </w:rPr>
        <w:t>Learning to design relational schemas and map them directly into a mobile interface taught me the importance of data persistence. Implementing offline capabilities ensures the application remains fully functional and reliable in environments with limited or unstable network connectivity.</w:t>
      </w:r>
    </w:p>
    <w:p w14:paraId="15859AD1" w14:textId="77777777" w:rsidR="00381FBA" w:rsidRDefault="00B917D9">
      <w:r w:rsidRPr="0033202B">
        <w:br/>
      </w:r>
      <w:r w:rsidRPr="0033202B">
        <w:br/>
      </w:r>
      <w:r>
        <w:br/>
      </w:r>
    </w:p>
    <w:p w14:paraId="41910E54" w14:textId="77777777" w:rsidR="00381FBA" w:rsidRDefault="00B917D9">
      <w:r>
        <w:br w:type="page"/>
      </w:r>
    </w:p>
    <w:p w14:paraId="74DF9483" w14:textId="77777777" w:rsidR="00381FBA" w:rsidRDefault="00B917D9">
      <w:pPr>
        <w:pStyle w:val="Heading1"/>
      </w:pPr>
      <w:r>
        <w:lastRenderedPageBreak/>
        <w:t>Week 8:  Project Planning</w:t>
      </w:r>
    </w:p>
    <w:p w14:paraId="40516A4A" w14:textId="77777777" w:rsidR="00381FBA" w:rsidRDefault="00B917D9">
      <w:r>
        <w:br/>
      </w:r>
      <w:r>
        <w:br/>
      </w:r>
      <w:r>
        <w:br/>
      </w:r>
    </w:p>
    <w:p w14:paraId="0E6766BD" w14:textId="77777777" w:rsidR="00381FBA" w:rsidRDefault="00381FBA">
      <w:pPr>
        <w:pStyle w:val="Heading2"/>
      </w:pPr>
    </w:p>
    <w:p w14:paraId="2FDD0993" w14:textId="77777777" w:rsidR="00381FBA" w:rsidRDefault="00B917D9">
      <w:r>
        <w:br/>
      </w:r>
      <w:r>
        <w:br/>
      </w:r>
      <w:r>
        <w:br/>
      </w:r>
    </w:p>
    <w:p w14:paraId="4DC5069F" w14:textId="77777777" w:rsidR="00381FBA" w:rsidRDefault="00B917D9">
      <w:r>
        <w:br w:type="page"/>
      </w:r>
    </w:p>
    <w:p w14:paraId="1A9BE0C6" w14:textId="77777777" w:rsidR="00381FBA" w:rsidRDefault="00B917D9">
      <w:pPr>
        <w:pStyle w:val="Heading1"/>
      </w:pPr>
      <w:r>
        <w:lastRenderedPageBreak/>
        <w:t>Week 9: Device Features and Sensors</w:t>
      </w:r>
    </w:p>
    <w:p w14:paraId="690ACBB1" w14:textId="77777777" w:rsidR="00381FBA" w:rsidRDefault="00B917D9">
      <w:pPr>
        <w:pStyle w:val="Heading2"/>
      </w:pPr>
      <w:r>
        <w:t>Same as week 1</w:t>
      </w:r>
    </w:p>
    <w:p w14:paraId="5E35353E" w14:textId="77777777" w:rsidR="00381FBA" w:rsidRDefault="00B917D9">
      <w:r>
        <w:br/>
      </w:r>
      <w:r>
        <w:br/>
      </w:r>
    </w:p>
    <w:p w14:paraId="3A487399" w14:textId="77777777" w:rsidR="00381FBA" w:rsidRDefault="00381FBA">
      <w:pPr>
        <w:pStyle w:val="Heading2"/>
      </w:pPr>
    </w:p>
    <w:p w14:paraId="088799E4" w14:textId="77777777" w:rsidR="00381FBA" w:rsidRDefault="00B917D9">
      <w:r>
        <w:br/>
      </w:r>
      <w:r>
        <w:br/>
      </w:r>
      <w:r>
        <w:br/>
      </w:r>
    </w:p>
    <w:p w14:paraId="5527631E" w14:textId="77777777" w:rsidR="00381FBA" w:rsidRDefault="00B917D9">
      <w:r>
        <w:br w:type="page"/>
      </w:r>
    </w:p>
    <w:p w14:paraId="631264F1" w14:textId="77777777" w:rsidR="00381FBA" w:rsidRDefault="00B917D9">
      <w:pPr>
        <w:pStyle w:val="Heading1"/>
      </w:pPr>
      <w:r>
        <w:lastRenderedPageBreak/>
        <w:t>Week 10: Notifications and Background Services</w:t>
      </w:r>
    </w:p>
    <w:p w14:paraId="53B752BB" w14:textId="77777777" w:rsidR="00381FBA" w:rsidRDefault="00B917D9">
      <w:pPr>
        <w:pStyle w:val="Heading2"/>
      </w:pPr>
      <w:r>
        <w:t>Same as week 1</w:t>
      </w:r>
    </w:p>
    <w:p w14:paraId="3AEDC054" w14:textId="77777777" w:rsidR="00381FBA" w:rsidRDefault="00B917D9">
      <w:r>
        <w:br/>
      </w:r>
      <w:r>
        <w:br/>
      </w:r>
      <w:r>
        <w:br/>
      </w:r>
    </w:p>
    <w:p w14:paraId="4DF81BAD" w14:textId="77777777" w:rsidR="00381FBA" w:rsidRDefault="00B917D9">
      <w:r>
        <w:br/>
      </w:r>
      <w:r>
        <w:br/>
      </w:r>
    </w:p>
    <w:p w14:paraId="424A886D" w14:textId="77777777" w:rsidR="00381FBA" w:rsidRDefault="00381FBA">
      <w:pPr>
        <w:pStyle w:val="Heading2"/>
      </w:pPr>
    </w:p>
    <w:p w14:paraId="40608980" w14:textId="77777777" w:rsidR="00381FBA" w:rsidRDefault="00B917D9">
      <w:r>
        <w:br/>
      </w:r>
      <w:r>
        <w:br/>
      </w:r>
      <w:r>
        <w:br/>
      </w:r>
    </w:p>
    <w:p w14:paraId="5287CD6A" w14:textId="77777777" w:rsidR="00381FBA" w:rsidRDefault="00B917D9">
      <w:r>
        <w:br w:type="page"/>
      </w:r>
    </w:p>
    <w:p w14:paraId="3EE03426" w14:textId="77777777" w:rsidR="00381FBA" w:rsidRDefault="00B917D9">
      <w:pPr>
        <w:pStyle w:val="Heading1"/>
      </w:pPr>
      <w:r>
        <w:lastRenderedPageBreak/>
        <w:t>Week 11: Mobile Security</w:t>
      </w:r>
    </w:p>
    <w:p w14:paraId="3A3D6B13" w14:textId="77777777" w:rsidR="00381FBA" w:rsidRDefault="00B917D9">
      <w:pPr>
        <w:pStyle w:val="Heading2"/>
      </w:pPr>
      <w:r>
        <w:t>Same as week 1</w:t>
      </w:r>
    </w:p>
    <w:p w14:paraId="61418680" w14:textId="77777777" w:rsidR="00381FBA" w:rsidRDefault="00B917D9">
      <w:r>
        <w:br/>
      </w:r>
      <w:r>
        <w:br/>
      </w:r>
      <w:r>
        <w:br/>
      </w:r>
    </w:p>
    <w:p w14:paraId="29D1CB19" w14:textId="77777777" w:rsidR="00381FBA" w:rsidRDefault="00381FBA"/>
    <w:p w14:paraId="70693574" w14:textId="77777777" w:rsidR="00381FBA" w:rsidRDefault="00B917D9">
      <w:pPr>
        <w:pStyle w:val="Heading1"/>
      </w:pPr>
      <w:r>
        <w:t>Week 12: Testing and Debugging</w:t>
      </w:r>
    </w:p>
    <w:p w14:paraId="0F3485E6" w14:textId="77777777" w:rsidR="00381FBA" w:rsidRDefault="00B917D9">
      <w:pPr>
        <w:pStyle w:val="Heading2"/>
      </w:pPr>
      <w:r>
        <w:t>Same as week 1</w:t>
      </w:r>
    </w:p>
    <w:p w14:paraId="6D018B9D" w14:textId="77777777" w:rsidR="00381FBA" w:rsidRDefault="00B917D9">
      <w:r>
        <w:br/>
      </w:r>
      <w:r>
        <w:br/>
      </w:r>
      <w:r>
        <w:br/>
      </w:r>
    </w:p>
    <w:p w14:paraId="6F55F5AD" w14:textId="77777777" w:rsidR="00381FBA" w:rsidRDefault="00381FBA"/>
    <w:p w14:paraId="4FBEE090" w14:textId="77777777" w:rsidR="00381FBA" w:rsidRDefault="00B917D9">
      <w:pPr>
        <w:pStyle w:val="Heading1"/>
      </w:pPr>
      <w:r>
        <w:t>Week 13: Application Deployment</w:t>
      </w:r>
    </w:p>
    <w:p w14:paraId="68B9D1BF" w14:textId="77777777" w:rsidR="00381FBA" w:rsidRDefault="00B917D9">
      <w:pPr>
        <w:pStyle w:val="Heading2"/>
      </w:pPr>
      <w:r>
        <w:t>Same as week 1</w:t>
      </w:r>
    </w:p>
    <w:p w14:paraId="3BB079A2" w14:textId="77777777" w:rsidR="00381FBA" w:rsidRDefault="00B917D9">
      <w:r>
        <w:br/>
      </w:r>
      <w:r>
        <w:br/>
      </w:r>
      <w:r>
        <w:br/>
      </w:r>
    </w:p>
    <w:p w14:paraId="7C370F3E" w14:textId="77777777" w:rsidR="00381FBA" w:rsidRDefault="00381FBA"/>
    <w:p w14:paraId="6750C418" w14:textId="77777777" w:rsidR="00381FBA" w:rsidRDefault="00B917D9">
      <w:pPr>
        <w:pStyle w:val="Heading1"/>
      </w:pPr>
      <w:r>
        <w:t>Week 14: Final Project Presentation</w:t>
      </w:r>
    </w:p>
    <w:p w14:paraId="207FAF40" w14:textId="77777777" w:rsidR="00381FBA" w:rsidRDefault="00B917D9">
      <w:pPr>
        <w:pStyle w:val="Heading2"/>
      </w:pPr>
      <w:r>
        <w:t>Same as week 1</w:t>
      </w:r>
    </w:p>
    <w:p w14:paraId="5D72FE9E" w14:textId="77777777" w:rsidR="00381FBA" w:rsidRDefault="00B917D9">
      <w:r>
        <w:br/>
      </w:r>
      <w:r>
        <w:br/>
      </w:r>
      <w:r>
        <w:br/>
      </w:r>
    </w:p>
    <w:p w14:paraId="1F9EE178" w14:textId="77777777" w:rsidR="00381FBA" w:rsidRDefault="00381FBA"/>
    <w:p w14:paraId="2D3C8BEA" w14:textId="77777777" w:rsidR="00381FBA" w:rsidRDefault="00B917D9">
      <w:pPr>
        <w:pStyle w:val="Heading1"/>
      </w:pPr>
      <w:r>
        <w:lastRenderedPageBreak/>
        <w:t>Semester Project Tracking</w:t>
      </w:r>
    </w:p>
    <w:p w14:paraId="06D06940" w14:textId="77777777" w:rsidR="00381FBA" w:rsidRDefault="00B917D9">
      <w:pPr>
        <w:pStyle w:val="Heading2"/>
      </w:pPr>
      <w:r>
        <w:t>Project Title</w:t>
      </w:r>
    </w:p>
    <w:p w14:paraId="04627C8B" w14:textId="77777777" w:rsidR="00381FBA" w:rsidRDefault="00B917D9">
      <w:r>
        <w:br/>
      </w:r>
      <w:r>
        <w:br/>
      </w:r>
    </w:p>
    <w:p w14:paraId="51508E20" w14:textId="77777777" w:rsidR="00381FBA" w:rsidRDefault="00B917D9">
      <w:pPr>
        <w:pStyle w:val="Heading2"/>
      </w:pPr>
      <w:r>
        <w:t>Project Objectives</w:t>
      </w:r>
    </w:p>
    <w:p w14:paraId="1A695338" w14:textId="77777777" w:rsidR="00381FBA" w:rsidRDefault="00B917D9">
      <w:r>
        <w:br/>
      </w:r>
      <w:r>
        <w:br/>
      </w:r>
    </w:p>
    <w:p w14:paraId="55AA4CE8" w14:textId="77777777" w:rsidR="00381FBA" w:rsidRDefault="00B917D9">
      <w:pPr>
        <w:pStyle w:val="Heading2"/>
      </w:pPr>
      <w:r>
        <w:t>Project Requirements</w:t>
      </w:r>
    </w:p>
    <w:p w14:paraId="015537A7" w14:textId="77777777" w:rsidR="00381FBA" w:rsidRDefault="00B917D9">
      <w:r>
        <w:br/>
      </w:r>
      <w:r>
        <w:br/>
      </w:r>
    </w:p>
    <w:p w14:paraId="3D44AD34" w14:textId="77777777" w:rsidR="00381FBA" w:rsidRDefault="00B917D9">
      <w:pPr>
        <w:pStyle w:val="Heading2"/>
      </w:pPr>
      <w:r>
        <w:t>Development Milestones</w:t>
      </w:r>
    </w:p>
    <w:p w14:paraId="0EB56BD4" w14:textId="77777777" w:rsidR="00381FBA" w:rsidRDefault="00B917D9">
      <w:r>
        <w:br/>
      </w:r>
      <w:r>
        <w:br/>
      </w:r>
    </w:p>
    <w:p w14:paraId="60F64AFA" w14:textId="77777777" w:rsidR="00381FBA" w:rsidRDefault="00B917D9">
      <w:pPr>
        <w:pStyle w:val="Heading2"/>
      </w:pPr>
      <w:r>
        <w:t>Testing Results</w:t>
      </w:r>
    </w:p>
    <w:p w14:paraId="63A7440A" w14:textId="77777777" w:rsidR="00381FBA" w:rsidRDefault="00B917D9">
      <w:r>
        <w:br/>
      </w:r>
      <w:r>
        <w:br/>
      </w:r>
    </w:p>
    <w:p w14:paraId="22EA3111" w14:textId="77777777" w:rsidR="00381FBA" w:rsidRDefault="00B917D9">
      <w:pPr>
        <w:pStyle w:val="Heading2"/>
      </w:pPr>
      <w:r>
        <w:t>Lessons Learned</w:t>
      </w:r>
    </w:p>
    <w:p w14:paraId="0D690F34" w14:textId="77777777" w:rsidR="00381FBA" w:rsidRDefault="00B917D9">
      <w:r>
        <w:br/>
      </w:r>
      <w:r>
        <w:br/>
      </w:r>
    </w:p>
    <w:p w14:paraId="1278EFF2" w14:textId="77777777" w:rsidR="00381FBA" w:rsidRDefault="00B917D9">
      <w:pPr>
        <w:pStyle w:val="Heading2"/>
      </w:pPr>
      <w:r>
        <w:t>Future Improvements</w:t>
      </w:r>
    </w:p>
    <w:p w14:paraId="4499D747" w14:textId="77777777" w:rsidR="00381FBA" w:rsidRDefault="00B917D9">
      <w:r>
        <w:br/>
      </w:r>
      <w:r>
        <w:br/>
      </w:r>
    </w:p>
    <w:p w14:paraId="5CE499C1" w14:textId="77777777" w:rsidR="00381FBA" w:rsidRDefault="00B917D9">
      <w:r>
        <w:br w:type="page"/>
      </w:r>
    </w:p>
    <w:p w14:paraId="48EB6E95" w14:textId="77777777" w:rsidR="00381FBA" w:rsidRDefault="00B917D9">
      <w:pPr>
        <w:pStyle w:val="Heading1"/>
      </w:pPr>
      <w:r>
        <w:lastRenderedPageBreak/>
        <w:t>End of Semester Reflection</w:t>
      </w:r>
    </w:p>
    <w:p w14:paraId="0AFE326F" w14:textId="77777777" w:rsidR="00381FBA" w:rsidRDefault="00B917D9">
      <w:pPr>
        <w:pStyle w:val="Heading2"/>
      </w:pPr>
      <w:r>
        <w:t>Summary of Skills Acquired</w:t>
      </w:r>
    </w:p>
    <w:p w14:paraId="54E179CE" w14:textId="77777777" w:rsidR="00381FBA" w:rsidRDefault="00B917D9">
      <w:r>
        <w:br/>
      </w:r>
      <w:r>
        <w:br/>
      </w:r>
    </w:p>
    <w:p w14:paraId="690AB77D" w14:textId="77777777" w:rsidR="00381FBA" w:rsidRDefault="00B917D9">
      <w:pPr>
        <w:pStyle w:val="Heading2"/>
      </w:pPr>
      <w:r>
        <w:t>Most Interesting Topic</w:t>
      </w:r>
    </w:p>
    <w:p w14:paraId="5B2E2694" w14:textId="77777777" w:rsidR="00381FBA" w:rsidRDefault="00B917D9">
      <w:r>
        <w:br/>
      </w:r>
      <w:r>
        <w:br/>
      </w:r>
    </w:p>
    <w:p w14:paraId="148AD263" w14:textId="77777777" w:rsidR="00381FBA" w:rsidRDefault="00B917D9">
      <w:pPr>
        <w:pStyle w:val="Heading2"/>
      </w:pPr>
      <w:r>
        <w:t>Major Challenges Faced</w:t>
      </w:r>
    </w:p>
    <w:p w14:paraId="2CB5D28B" w14:textId="77777777" w:rsidR="00381FBA" w:rsidRDefault="00B917D9">
      <w:r>
        <w:br/>
      </w:r>
      <w:r>
        <w:br/>
      </w:r>
    </w:p>
    <w:p w14:paraId="565AE946" w14:textId="77777777" w:rsidR="00381FBA" w:rsidRDefault="00B917D9">
      <w:pPr>
        <w:pStyle w:val="Heading2"/>
      </w:pPr>
      <w:r>
        <w:t>How Challenges Were Overcome</w:t>
      </w:r>
    </w:p>
    <w:p w14:paraId="78B406E8" w14:textId="77777777" w:rsidR="00381FBA" w:rsidRDefault="00B917D9">
      <w:r>
        <w:br/>
      </w:r>
      <w:r>
        <w:br/>
      </w:r>
    </w:p>
    <w:p w14:paraId="2D79E260" w14:textId="77777777" w:rsidR="00381FBA" w:rsidRDefault="00B917D9">
      <w:pPr>
        <w:pStyle w:val="Heading2"/>
      </w:pPr>
      <w:r>
        <w:t>Professional Growth Achieved</w:t>
      </w:r>
    </w:p>
    <w:p w14:paraId="37EE4C86" w14:textId="77777777" w:rsidR="00381FBA" w:rsidRDefault="00B917D9">
      <w:r>
        <w:br/>
      </w:r>
      <w:r>
        <w:br/>
      </w:r>
    </w:p>
    <w:p w14:paraId="4BFA8DBD" w14:textId="77777777" w:rsidR="00381FBA" w:rsidRDefault="00B917D9">
      <w:pPr>
        <w:pStyle w:val="Heading2"/>
      </w:pPr>
      <w:r>
        <w:t>Overall Course Experience</w:t>
      </w:r>
    </w:p>
    <w:p w14:paraId="661C7C6D" w14:textId="77777777" w:rsidR="00381FBA" w:rsidRDefault="00B917D9">
      <w:r>
        <w:br/>
      </w:r>
      <w:r>
        <w:br/>
      </w:r>
    </w:p>
    <w:p w14:paraId="6DDE4998" w14:textId="77777777" w:rsidR="00381FBA" w:rsidRDefault="00B917D9">
      <w:pPr>
        <w:pStyle w:val="Heading1"/>
      </w:pPr>
      <w:r>
        <w:t>Final Approval</w:t>
      </w:r>
    </w:p>
    <w:p w14:paraId="03BA50EC" w14:textId="77777777" w:rsidR="00381FBA" w:rsidRDefault="00B917D9">
      <w:r>
        <w:t>Student Name: __________________________</w:t>
      </w:r>
    </w:p>
    <w:p w14:paraId="1DBF1539" w14:textId="77777777" w:rsidR="00381FBA" w:rsidRDefault="00B917D9">
      <w:r>
        <w:t>Student Signature: ______________________</w:t>
      </w:r>
    </w:p>
    <w:p w14:paraId="469DFAFB" w14:textId="77777777" w:rsidR="00381FBA" w:rsidRDefault="00B917D9">
      <w:r>
        <w:t>Date: _________________________________</w:t>
      </w:r>
    </w:p>
    <w:p w14:paraId="35B24FC4" w14:textId="77777777" w:rsidR="00381FBA" w:rsidRDefault="00B917D9">
      <w:r>
        <w:t>Lecturer Name: _________________________</w:t>
      </w:r>
    </w:p>
    <w:p w14:paraId="14AAF137" w14:textId="77777777" w:rsidR="00381FBA" w:rsidRDefault="00B917D9">
      <w:r>
        <w:t>Lecturer Remarks: _____________________</w:t>
      </w:r>
    </w:p>
    <w:p w14:paraId="7CF48ABE" w14:textId="77777777" w:rsidR="00381FBA" w:rsidRDefault="00B917D9">
      <w:r>
        <w:t>Date: _________________________________</w:t>
      </w:r>
    </w:p>
    <w:sectPr w:rsidR="00381FB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636D6" w14:textId="77777777" w:rsidR="00FB1B56" w:rsidRDefault="00FB1B56">
      <w:pPr>
        <w:spacing w:line="240" w:lineRule="auto"/>
      </w:pPr>
      <w:r>
        <w:separator/>
      </w:r>
    </w:p>
  </w:endnote>
  <w:endnote w:type="continuationSeparator" w:id="0">
    <w:p w14:paraId="0F5623E1" w14:textId="77777777" w:rsidR="00FB1B56" w:rsidRDefault="00FB1B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BC5E6" w14:textId="77777777" w:rsidR="00FB1B56" w:rsidRDefault="00FB1B56">
      <w:pPr>
        <w:spacing w:after="0"/>
      </w:pPr>
      <w:r>
        <w:separator/>
      </w:r>
    </w:p>
  </w:footnote>
  <w:footnote w:type="continuationSeparator" w:id="0">
    <w:p w14:paraId="645817E1" w14:textId="77777777" w:rsidR="00FB1B56" w:rsidRDefault="00FB1B5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decimal"/>
      <w:pStyle w:val="ListNumber3"/>
      <w:lvlText w:val="%1."/>
      <w:lvlJc w:val="left"/>
      <w:pPr>
        <w:tabs>
          <w:tab w:val="left" w:pos="1080"/>
        </w:tabs>
        <w:ind w:left="1080" w:hanging="360"/>
      </w:pPr>
    </w:lvl>
  </w:abstractNum>
  <w:abstractNum w:abstractNumId="1" w15:restartNumberingAfterBreak="0">
    <w:nsid w:val="00000003"/>
    <w:multiLevelType w:val="singleLevel"/>
    <w:tmpl w:val="00000003"/>
    <w:lvl w:ilvl="0">
      <w:start w:val="1"/>
      <w:numFmt w:val="decimal"/>
      <w:pStyle w:val="ListNumber2"/>
      <w:lvlText w:val="%1."/>
      <w:lvlJc w:val="left"/>
      <w:pPr>
        <w:tabs>
          <w:tab w:val="left" w:pos="720"/>
        </w:tabs>
        <w:ind w:left="720" w:hanging="360"/>
      </w:pPr>
    </w:lvl>
  </w:abstractNum>
  <w:abstractNum w:abstractNumId="2" w15:restartNumberingAfterBreak="0">
    <w:nsid w:val="00000005"/>
    <w:multiLevelType w:val="singleLevel"/>
    <w:tmpl w:val="00000005"/>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00000006"/>
    <w:multiLevelType w:val="singleLevel"/>
    <w:tmpl w:val="00000006"/>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00000007"/>
    <w:multiLevelType w:val="singleLevel"/>
    <w:tmpl w:val="00000007"/>
    <w:lvl w:ilvl="0">
      <w:start w:val="1"/>
      <w:numFmt w:val="decimal"/>
      <w:pStyle w:val="ListNumber"/>
      <w:lvlText w:val="%1."/>
      <w:lvlJc w:val="left"/>
      <w:pPr>
        <w:tabs>
          <w:tab w:val="left" w:pos="360"/>
        </w:tabs>
        <w:ind w:left="360" w:hanging="360"/>
      </w:pPr>
    </w:lvl>
  </w:abstractNum>
  <w:abstractNum w:abstractNumId="5" w15:restartNumberingAfterBreak="0">
    <w:nsid w:val="00000008"/>
    <w:multiLevelType w:val="singleLevel"/>
    <w:tmpl w:val="00000008"/>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FBA"/>
    <w:rsid w:val="00012132"/>
    <w:rsid w:val="00027671"/>
    <w:rsid w:val="000A38E5"/>
    <w:rsid w:val="00214E75"/>
    <w:rsid w:val="0023074D"/>
    <w:rsid w:val="002E35EE"/>
    <w:rsid w:val="0031155B"/>
    <w:rsid w:val="0033202B"/>
    <w:rsid w:val="00381FBA"/>
    <w:rsid w:val="003831E2"/>
    <w:rsid w:val="003C2B3A"/>
    <w:rsid w:val="00491BAD"/>
    <w:rsid w:val="00764910"/>
    <w:rsid w:val="007F2234"/>
    <w:rsid w:val="007F3F21"/>
    <w:rsid w:val="009353E2"/>
    <w:rsid w:val="00B917D9"/>
    <w:rsid w:val="00C15624"/>
    <w:rsid w:val="00C86348"/>
    <w:rsid w:val="00D6596D"/>
    <w:rsid w:val="00D959BA"/>
    <w:rsid w:val="00FB1B56"/>
    <w:rsid w:val="664E0B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F413F"/>
  <w15:docId w15:val="{CB265BC4-3345-4894-BCFC-233D29DF9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SimSu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uiPriority="35" w:qFormat="1"/>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Title" w:uiPriority="10" w:qFormat="1"/>
    <w:lsdException w:name="Default Paragraph Font" w:uiPriority="1" w:qFormat="1"/>
    <w:lsdException w:name="Body Text" w:uiPriority="99"/>
    <w:lsdException w:name="List Continue" w:uiPriority="99" w:qFormat="1"/>
    <w:lsdException w:name="List Continue 2" w:uiPriority="99"/>
    <w:lsdException w:name="List Continue 3" w:uiPriority="99"/>
    <w:lsdException w:name="Subtitle" w:uiPriority="11" w:qFormat="1"/>
    <w:lsdException w:name="Body Text 2" w:uiPriority="99"/>
    <w:lsdException w:name="Body Text 3"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pPr>
      <w:spacing w:after="120"/>
    </w:pPr>
  </w:style>
  <w:style w:type="paragraph" w:styleId="BodyText2">
    <w:name w:val="Body Text 2"/>
    <w:basedOn w:val="Normal"/>
    <w:link w:val="BodyText2Char"/>
    <w:uiPriority w:val="99"/>
    <w:pPr>
      <w:spacing w:after="120" w:line="480" w:lineRule="auto"/>
    </w:pPr>
  </w:style>
  <w:style w:type="paragraph" w:styleId="BodyText3">
    <w:name w:val="Body Text 3"/>
    <w:basedOn w:val="Normal"/>
    <w:link w:val="BodyText3Char"/>
    <w:uiPriority w:val="99"/>
    <w:pPr>
      <w:spacing w:after="120"/>
    </w:pPr>
    <w:rPr>
      <w:sz w:val="16"/>
      <w:szCs w:val="16"/>
    </w:rPr>
  </w:style>
  <w:style w:type="paragraph" w:styleId="Caption">
    <w:name w:val="caption"/>
    <w:basedOn w:val="Normal"/>
    <w:next w:val="Normal"/>
    <w:uiPriority w:val="35"/>
    <w:qFormat/>
    <w:pPr>
      <w:spacing w:line="240" w:lineRule="auto"/>
    </w:pPr>
    <w:rPr>
      <w:b/>
      <w:bCs/>
      <w:color w:val="4F81BD"/>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pPr>
      <w:tabs>
        <w:tab w:val="center" w:pos="4680"/>
        <w:tab w:val="right" w:pos="9360"/>
      </w:tabs>
      <w:spacing w:after="0" w:line="240" w:lineRule="auto"/>
    </w:p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Continue">
    <w:name w:val="List Continue"/>
    <w:basedOn w:val="Normal"/>
    <w:uiPriority w:val="99"/>
    <w:qFormat/>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Calibri" w:eastAsia="MS Gothic" w:hAnsi="Calibri"/>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MS Gothic" w:hAnsi="Calibri"/>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MS Gothic" w:hAnsi="Calibri"/>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MS Gothic" w:hAnsi="Calibri"/>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MS Gothic" w:hAnsi="Calibri"/>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MS Gothic" w:hAnsi="Calibri"/>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MS Gothic" w:hAnsi="Calibri"/>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Calibri" w:eastAsia="MS Gothic"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MS Gothic"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libri" w:eastAsia="MS Gothic"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libri" w:eastAsia="MS Gothic"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libri" w:eastAsia="MS Gothic"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libri" w:eastAsia="MS Gothic"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libri" w:eastAsia="MS Gothic"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customStyle="1" w:styleId="SubtleEmphasis1">
    <w:name w:val="Subtle Emphasis1"/>
    <w:basedOn w:val="DefaultParagraphFont"/>
    <w:uiPriority w:val="19"/>
    <w:qFormat/>
    <w:rPr>
      <w:i/>
      <w:iCs/>
      <w:color w:val="808080"/>
    </w:rPr>
  </w:style>
  <w:style w:type="character" w:customStyle="1" w:styleId="IntenseEmphasis1">
    <w:name w:val="Intense Emphasis1"/>
    <w:basedOn w:val="DefaultParagraphFont"/>
    <w:uiPriority w:val="21"/>
    <w:qFormat/>
    <w:rPr>
      <w:b/>
      <w:bCs/>
      <w:i/>
      <w:iCs/>
      <w:color w:val="4F81BD"/>
    </w:rPr>
  </w:style>
  <w:style w:type="character" w:customStyle="1" w:styleId="SubtleReference1">
    <w:name w:val="Subtle Reference1"/>
    <w:basedOn w:val="DefaultParagraphFont"/>
    <w:uiPriority w:val="31"/>
    <w:qFormat/>
    <w:rPr>
      <w:smallCaps/>
      <w:color w:val="C0504D"/>
      <w:u w:val="single"/>
    </w:rPr>
  </w:style>
  <w:style w:type="character" w:customStyle="1" w:styleId="IntenseReference1">
    <w:name w:val="Intense Reference1"/>
    <w:basedOn w:val="DefaultParagraphFont"/>
    <w:uiPriority w:val="32"/>
    <w:qFormat/>
    <w:rPr>
      <w:b/>
      <w:bCs/>
      <w:smallCaps/>
      <w:color w:val="C0504D"/>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1124</Words>
  <Characters>6408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Samuel Iseu</cp:lastModifiedBy>
  <cp:revision>2</cp:revision>
  <dcterms:created xsi:type="dcterms:W3CDTF">2026-06-17T12:40:00Z</dcterms:created>
  <dcterms:modified xsi:type="dcterms:W3CDTF">2026-06-17T12:40:00Z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D517B1A8175A48D6AAB04D156DF92424_13</vt:lpwstr>
  </property>
  <property fmtid="{D5CDD505-2E9C-101B-9397-08002B2CF9AE}" pid="3" name="KSOTemplateDocerSaveRecord">
    <vt:lpwstr>eyJoZGlkIjoiMDQ3MzdhMDg4ODllMDY4MTg4ZjhiZjI0MTIwNjk5NjMifQ==</vt:lpwstr>
  </property>
  <property fmtid="{D5CDD505-2E9C-101B-9397-08002B2CF9AE}" pid="4" name="KSOProductBuildVer">
    <vt:lpwstr>1033-12.1.0.25862</vt:lpwstr>
  </property>
  <property fmtid="{D5CDD505-2E9C-101B-9397-08002B2CF9AE}" pid="5" name="_DocHome">
    <vt:i4>2853044</vt:i4>
  </property>
</Properties>
</file>